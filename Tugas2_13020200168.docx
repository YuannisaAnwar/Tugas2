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6506B" w14:textId="1D245B86" w:rsidR="00F2501C" w:rsidRPr="003C52EF" w:rsidRDefault="00F2501C" w:rsidP="00F2501C">
      <w:pPr>
        <w:spacing w:before="72"/>
        <w:rPr>
          <w:b/>
          <w:spacing w:val="-1"/>
          <w:sz w:val="24"/>
          <w:szCs w:val="24"/>
          <w:lang w:val="id-ID"/>
        </w:rPr>
      </w:pPr>
      <w:bookmarkStart w:id="0" w:name="_Hlk98858971"/>
      <w:r>
        <w:rPr>
          <w:b/>
          <w:spacing w:val="-1"/>
          <w:sz w:val="24"/>
          <w:szCs w:val="24"/>
        </w:rPr>
        <w:t xml:space="preserve">Nama </w:t>
      </w:r>
      <w:r>
        <w:rPr>
          <w:b/>
          <w:spacing w:val="-1"/>
          <w:sz w:val="24"/>
          <w:szCs w:val="24"/>
        </w:rPr>
        <w:tab/>
        <w:t xml:space="preserve">: </w:t>
      </w:r>
      <w:r w:rsidR="003C52EF">
        <w:rPr>
          <w:b/>
          <w:spacing w:val="-1"/>
          <w:sz w:val="24"/>
          <w:szCs w:val="24"/>
          <w:lang w:val="id-ID"/>
        </w:rPr>
        <w:t>Yuannisa Anwar</w:t>
      </w:r>
    </w:p>
    <w:p w14:paraId="20D9AA1E" w14:textId="4BF42688" w:rsidR="00F2501C" w:rsidRPr="003C52EF" w:rsidRDefault="00F2501C" w:rsidP="00F2501C">
      <w:pPr>
        <w:spacing w:before="72"/>
        <w:rPr>
          <w:b/>
          <w:spacing w:val="-1"/>
          <w:sz w:val="24"/>
          <w:szCs w:val="24"/>
          <w:lang w:val="id-ID"/>
        </w:rPr>
      </w:pPr>
      <w:r>
        <w:rPr>
          <w:b/>
          <w:spacing w:val="-1"/>
          <w:sz w:val="24"/>
          <w:szCs w:val="24"/>
        </w:rPr>
        <w:t xml:space="preserve">NIM </w:t>
      </w:r>
      <w:r>
        <w:rPr>
          <w:b/>
          <w:spacing w:val="-1"/>
          <w:sz w:val="24"/>
          <w:szCs w:val="24"/>
        </w:rPr>
        <w:tab/>
        <w:t>: 13020200</w:t>
      </w:r>
      <w:r w:rsidR="003C52EF">
        <w:rPr>
          <w:b/>
          <w:spacing w:val="-1"/>
          <w:sz w:val="24"/>
          <w:szCs w:val="24"/>
          <w:lang w:val="id-ID"/>
        </w:rPr>
        <w:t>168</w:t>
      </w:r>
    </w:p>
    <w:p w14:paraId="44989524" w14:textId="549AEE02" w:rsidR="00F2501C" w:rsidRDefault="00F2501C" w:rsidP="00F2501C">
      <w:pPr>
        <w:spacing w:before="72"/>
        <w:rPr>
          <w:b/>
          <w:spacing w:val="-1"/>
          <w:sz w:val="24"/>
          <w:szCs w:val="24"/>
        </w:rPr>
      </w:pPr>
      <w:r>
        <w:rPr>
          <w:b/>
          <w:spacing w:val="-1"/>
          <w:sz w:val="24"/>
          <w:szCs w:val="24"/>
        </w:rPr>
        <w:t xml:space="preserve">Kelas </w:t>
      </w:r>
      <w:r>
        <w:rPr>
          <w:b/>
          <w:spacing w:val="-1"/>
          <w:sz w:val="24"/>
          <w:szCs w:val="24"/>
        </w:rPr>
        <w:tab/>
        <w:t>: B2</w:t>
      </w:r>
    </w:p>
    <w:p w14:paraId="56A9B165" w14:textId="47075465" w:rsidR="00F2501C" w:rsidRDefault="00F2501C" w:rsidP="00F2501C">
      <w:pPr>
        <w:spacing w:before="72"/>
        <w:rPr>
          <w:b/>
          <w:spacing w:val="-1"/>
          <w:sz w:val="24"/>
          <w:szCs w:val="24"/>
        </w:rPr>
      </w:pPr>
    </w:p>
    <w:p w14:paraId="7F3D8553" w14:textId="77777777" w:rsidR="00F2501C" w:rsidRPr="00F2501C" w:rsidRDefault="00F2501C" w:rsidP="00F2501C">
      <w:pPr>
        <w:spacing w:before="72"/>
        <w:rPr>
          <w:b/>
          <w:spacing w:val="-1"/>
          <w:sz w:val="24"/>
          <w:szCs w:val="24"/>
        </w:rPr>
      </w:pPr>
    </w:p>
    <w:p w14:paraId="10977A6F" w14:textId="6A2C5002" w:rsidR="00DE0EB3" w:rsidRDefault="00243B90">
      <w:pPr>
        <w:spacing w:before="72"/>
        <w:ind w:left="101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pacing w:val="44"/>
          <w:sz w:val="24"/>
          <w:szCs w:val="24"/>
        </w:rPr>
        <w:t xml:space="preserve"> </w:t>
      </w:r>
      <w:proofErr w:type="spellStart"/>
      <w:proofErr w:type="gram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4"/>
          <w:sz w:val="24"/>
          <w:szCs w:val="24"/>
        </w:rPr>
        <w:t>u</w:t>
      </w:r>
      <w:r>
        <w:rPr>
          <w:sz w:val="24"/>
          <w:szCs w:val="24"/>
        </w:rPr>
        <w:t>s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ja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K</w:t>
      </w:r>
      <w:r>
        <w:rPr>
          <w:sz w:val="24"/>
          <w:szCs w:val="24"/>
        </w:rPr>
        <w:t>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</w:p>
    <w:p w14:paraId="1E40BE81" w14:textId="77777777" w:rsidR="00DE0EB3" w:rsidRDefault="00243B90">
      <w:pPr>
        <w:ind w:left="384"/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proofErr w:type="gramStart"/>
      <w:r>
        <w:rPr>
          <w:spacing w:val="2"/>
          <w:sz w:val="24"/>
          <w:szCs w:val="24"/>
        </w:rPr>
        <w:t>J</w:t>
      </w:r>
      <w:r>
        <w:rPr>
          <w:spacing w:val="1"/>
          <w:sz w:val="24"/>
          <w:szCs w:val="24"/>
        </w:rPr>
        <w:t>am</w:t>
      </w:r>
      <w:r>
        <w:rPr>
          <w:spacing w:val="-7"/>
          <w:sz w:val="24"/>
          <w:szCs w:val="24"/>
        </w:rPr>
        <w:t>: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it</w:t>
      </w:r>
      <w:proofErr w:type="gramEnd"/>
      <w:r>
        <w:rPr>
          <w:spacing w:val="-3"/>
          <w:sz w:val="24"/>
          <w:szCs w:val="24"/>
        </w:rPr>
        <w:t>:</w:t>
      </w:r>
      <w:r>
        <w:rPr>
          <w:spacing w:val="-1"/>
          <w:sz w:val="24"/>
          <w:szCs w:val="24"/>
        </w:rPr>
        <w:t>D</w:t>
      </w:r>
      <w:r>
        <w:rPr>
          <w:spacing w:val="1"/>
          <w:sz w:val="24"/>
          <w:szCs w:val="24"/>
        </w:rPr>
        <w:t>eti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>!</w:t>
      </w:r>
    </w:p>
    <w:p w14:paraId="34D92DF6" w14:textId="77777777" w:rsidR="00DE0EB3" w:rsidRDefault="00AC6208">
      <w:pPr>
        <w:spacing w:before="8"/>
        <w:ind w:left="529"/>
        <w:rPr>
          <w:sz w:val="24"/>
          <w:szCs w:val="24"/>
        </w:rPr>
        <w:sectPr w:rsidR="00DE0EB3">
          <w:pgSz w:w="12240" w:h="15840"/>
          <w:pgMar w:top="1360" w:right="1720" w:bottom="280" w:left="1340" w:header="720" w:footer="720" w:gutter="0"/>
          <w:cols w:space="720"/>
        </w:sectPr>
      </w:pPr>
      <w:r>
        <w:pict w14:anchorId="25584CCA">
          <v:group id="_x0000_s1063" style="position:absolute;left:0;text-align:left;margin-left:208.2pt;margin-top:15pt;width:230.6pt;height:591pt;z-index:-251658240;mso-position-horizontal-relative:page" coordorigin="4164,300" coordsize="4612,118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5" type="#_x0000_t75" style="position:absolute;left:4296;top:300;width:4356;height:6004">
              <v:imagedata r:id="rId7" o:title=""/>
            </v:shape>
            <v:shape id="_x0000_s1064" type="#_x0000_t75" style="position:absolute;left:4164;top:6304;width:4612;height:5816">
              <v:imagedata r:id="rId8" o:title=""/>
            </v:shape>
            <w10:wrap anchorx="page"/>
          </v:group>
        </w:pict>
      </w:r>
      <w:r w:rsidR="00243B90"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 w:rsidR="00243B90"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 w:rsidR="00243B90">
        <w:rPr>
          <w:b/>
          <w:spacing w:val="1"/>
          <w:sz w:val="24"/>
          <w:szCs w:val="24"/>
        </w:rPr>
        <w:t>Fl</w:t>
      </w:r>
      <w:r w:rsidR="00243B90">
        <w:rPr>
          <w:b/>
          <w:spacing w:val="-4"/>
          <w:sz w:val="24"/>
          <w:szCs w:val="24"/>
        </w:rPr>
        <w:t>o</w:t>
      </w:r>
      <w:r w:rsidR="00243B90">
        <w:rPr>
          <w:b/>
          <w:spacing w:val="2"/>
          <w:sz w:val="24"/>
          <w:szCs w:val="24"/>
        </w:rPr>
        <w:t>w</w:t>
      </w:r>
      <w:r w:rsidR="00243B90">
        <w:rPr>
          <w:b/>
          <w:spacing w:val="1"/>
          <w:sz w:val="24"/>
          <w:szCs w:val="24"/>
        </w:rPr>
        <w:t>c</w:t>
      </w:r>
      <w:r w:rsidR="00243B90">
        <w:rPr>
          <w:b/>
          <w:spacing w:val="-1"/>
          <w:sz w:val="24"/>
          <w:szCs w:val="24"/>
        </w:rPr>
        <w:t>h</w:t>
      </w:r>
      <w:r w:rsidR="00243B90">
        <w:rPr>
          <w:b/>
          <w:sz w:val="24"/>
          <w:szCs w:val="24"/>
        </w:rPr>
        <w:t>a</w:t>
      </w:r>
      <w:r w:rsidR="00243B90">
        <w:rPr>
          <w:b/>
          <w:spacing w:val="1"/>
          <w:sz w:val="24"/>
          <w:szCs w:val="24"/>
        </w:rPr>
        <w:t>r</w:t>
      </w:r>
      <w:r w:rsidR="00243B90">
        <w:rPr>
          <w:b/>
          <w:sz w:val="24"/>
          <w:szCs w:val="24"/>
        </w:rPr>
        <w:t>t</w:t>
      </w:r>
    </w:p>
    <w:p w14:paraId="0AC4FAB5" w14:textId="77777777" w:rsidR="00DE0EB3" w:rsidRDefault="003C52EF">
      <w:pPr>
        <w:spacing w:before="100"/>
        <w:ind w:left="2204"/>
      </w:pPr>
      <w:r>
        <w:lastRenderedPageBreak/>
        <w:pict w14:anchorId="4786B35B">
          <v:shape id="_x0000_i1025" type="#_x0000_t75" style="width:255pt;height:310.5pt">
            <v:imagedata r:id="rId9" o:title=""/>
          </v:shape>
        </w:pict>
      </w:r>
    </w:p>
    <w:p w14:paraId="41D2980B" w14:textId="77777777" w:rsidR="00DE0EB3" w:rsidRDefault="00DE0EB3">
      <w:pPr>
        <w:spacing w:before="1" w:line="260" w:lineRule="exact"/>
        <w:rPr>
          <w:sz w:val="26"/>
          <w:szCs w:val="26"/>
        </w:rPr>
      </w:pPr>
    </w:p>
    <w:p w14:paraId="471FB0DE" w14:textId="77777777" w:rsidR="00DE0EB3" w:rsidRDefault="00243B90">
      <w:pPr>
        <w:spacing w:before="17"/>
        <w:ind w:left="110" w:right="6643"/>
        <w:jc w:val="center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proofErr w:type="spellStart"/>
      <w:r>
        <w:rPr>
          <w:b/>
          <w:spacing w:val="1"/>
          <w:sz w:val="24"/>
          <w:szCs w:val="24"/>
        </w:rPr>
        <w:t>Pe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j</w:t>
      </w:r>
      <w:r>
        <w:rPr>
          <w:b/>
          <w:spacing w:val="1"/>
          <w:sz w:val="24"/>
          <w:szCs w:val="24"/>
        </w:rPr>
        <w:t>el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s</w:t>
      </w:r>
      <w:r>
        <w:rPr>
          <w:b/>
          <w:sz w:val="24"/>
          <w:szCs w:val="24"/>
        </w:rPr>
        <w:t>an</w:t>
      </w:r>
      <w:proofErr w:type="spellEnd"/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</w:p>
    <w:p w14:paraId="25D10A71" w14:textId="77777777" w:rsidR="00DE0EB3" w:rsidRDefault="00243B90">
      <w:pPr>
        <w:spacing w:line="260" w:lineRule="exact"/>
        <w:ind w:left="1161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“W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u”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</w:p>
    <w:p w14:paraId="5F8A6A10" w14:textId="77777777" w:rsidR="00DE0EB3" w:rsidRDefault="00243B90">
      <w:pPr>
        <w:ind w:left="440" w:right="7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5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jala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4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r>
        <w:rPr>
          <w:spacing w:val="4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tela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nport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ks</w:t>
      </w:r>
      <w:proofErr w:type="spellEnd"/>
      <w:r>
        <w:rPr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i</w:t>
      </w:r>
      <w:r>
        <w:rPr>
          <w:b/>
          <w:spacing w:val="-4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p</w:t>
      </w:r>
      <w:r>
        <w:rPr>
          <w:b/>
          <w:spacing w:val="-4"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 xml:space="preserve">t </w:t>
      </w:r>
      <w:proofErr w:type="spellStart"/>
      <w:proofErr w:type="gramStart"/>
      <w:r>
        <w:rPr>
          <w:b/>
          <w:sz w:val="24"/>
          <w:szCs w:val="24"/>
        </w:rPr>
        <w:t>java</w:t>
      </w:r>
      <w:r>
        <w:rPr>
          <w:b/>
          <w:spacing w:val="4"/>
          <w:sz w:val="24"/>
          <w:szCs w:val="24"/>
        </w:rPr>
        <w:t>.</w:t>
      </w:r>
      <w:r>
        <w:rPr>
          <w:b/>
          <w:spacing w:val="-1"/>
          <w:sz w:val="24"/>
          <w:szCs w:val="24"/>
        </w:rPr>
        <w:t>u</w:t>
      </w:r>
      <w:r>
        <w:rPr>
          <w:b/>
          <w:spacing w:val="1"/>
          <w:sz w:val="24"/>
          <w:szCs w:val="24"/>
        </w:rPr>
        <w:t>til</w:t>
      </w:r>
      <w:proofErr w:type="gramEnd"/>
      <w:r>
        <w:rPr>
          <w:b/>
          <w:sz w:val="24"/>
          <w:szCs w:val="24"/>
        </w:rPr>
        <w:t>.</w:t>
      </w:r>
      <w:r>
        <w:rPr>
          <w:b/>
          <w:spacing w:val="-1"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nn</w:t>
      </w:r>
      <w:r>
        <w:rPr>
          <w:b/>
          <w:spacing w:val="1"/>
          <w:sz w:val="24"/>
          <w:szCs w:val="24"/>
        </w:rPr>
        <w:t>er</w:t>
      </w:r>
      <w:proofErr w:type="spellEnd"/>
      <w:r>
        <w:rPr>
          <w:b/>
          <w:spacing w:val="2"/>
          <w:sz w:val="24"/>
          <w:szCs w:val="24"/>
        </w:rPr>
        <w:t>;</w:t>
      </w:r>
      <w:r>
        <w:rPr>
          <w:sz w:val="24"/>
          <w:szCs w:val="24"/>
        </w:rPr>
        <w:t>.</w:t>
      </w:r>
    </w:p>
    <w:p w14:paraId="5C13DFEC" w14:textId="77777777" w:rsidR="00DE0EB3" w:rsidRDefault="00243B90">
      <w:pPr>
        <w:spacing w:before="3" w:line="260" w:lineRule="exact"/>
        <w:ind w:left="440" w:right="71" w:firstLine="721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ja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 xml:space="preserve">.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ki</w:t>
      </w:r>
      <w:proofErr w:type="spellEnd"/>
      <w:r>
        <w:rPr>
          <w:sz w:val="24"/>
          <w:szCs w:val="24"/>
        </w:rPr>
        <w:t xml:space="preserve"> 6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t</w:t>
      </w:r>
      <w:r>
        <w:rPr>
          <w:spacing w:val="2"/>
          <w:sz w:val="24"/>
          <w:szCs w:val="24"/>
        </w:rPr>
        <w:t>J</w:t>
      </w:r>
      <w:r>
        <w:rPr>
          <w:spacing w:val="1"/>
          <w:sz w:val="24"/>
          <w:szCs w:val="24"/>
        </w:rPr>
        <w:t>am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k</w:t>
      </w:r>
      <w:proofErr w:type="spellEnd"/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</w:p>
    <w:p w14:paraId="01824119" w14:textId="77777777" w:rsidR="00DE0EB3" w:rsidRDefault="00243B90">
      <w:pPr>
        <w:spacing w:line="260" w:lineRule="exact"/>
        <w:ind w:left="440" w:right="88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3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proofErr w:type="gramEnd"/>
      <w:r>
        <w:rPr>
          <w:sz w:val="24"/>
          <w:szCs w:val="24"/>
        </w:rPr>
        <w:t xml:space="preserve"> </w:t>
      </w:r>
      <w:r>
        <w:rPr>
          <w:spacing w:val="2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3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2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r, </w:t>
      </w:r>
      <w:r>
        <w:rPr>
          <w:spacing w:val="3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3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3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2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</w:p>
    <w:p w14:paraId="7D07FFD2" w14:textId="77777777" w:rsidR="00DE0EB3" w:rsidRDefault="00243B90">
      <w:pPr>
        <w:ind w:left="440" w:right="78"/>
        <w:jc w:val="both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  <w:r>
        <w:rPr>
          <w:spacing w:val="-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pun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8"/>
          <w:sz w:val="24"/>
          <w:szCs w:val="24"/>
        </w:rPr>
        <w:t>8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22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4"/>
          <w:sz w:val="24"/>
          <w:szCs w:val="24"/>
        </w:rPr>
        <w:t>og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rup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pro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j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odu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us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</w:p>
    <w:p w14:paraId="36EE0DC8" w14:textId="77777777" w:rsidR="00DE0EB3" w:rsidRDefault="00243B90">
      <w:pPr>
        <w:ind w:left="429" w:right="202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eti</w:t>
      </w:r>
      <w:r>
        <w:rPr>
          <w:sz w:val="24"/>
          <w:szCs w:val="24"/>
        </w:rPr>
        <w:t>k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ru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m</w:t>
      </w:r>
      <w:r>
        <w:rPr>
          <w:sz w:val="24"/>
          <w:szCs w:val="24"/>
        </w:rPr>
        <w:t>odu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60 b.   </w:t>
      </w:r>
      <w:r>
        <w:rPr>
          <w:spacing w:val="-1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60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.  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odu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60 d.   </w:t>
      </w:r>
      <w:r>
        <w:rPr>
          <w:spacing w:val="-1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t</w:t>
      </w:r>
      <w:r>
        <w:rPr>
          <w:spacing w:val="2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ru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60</w:t>
      </w:r>
    </w:p>
    <w:p w14:paraId="659385A6" w14:textId="77777777" w:rsidR="00DE0EB3" w:rsidRDefault="00243B90">
      <w:pPr>
        <w:ind w:left="429" w:right="2342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.  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ru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t</w:t>
      </w:r>
      <w:r>
        <w:rPr>
          <w:spacing w:val="2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odu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24</w:t>
      </w:r>
    </w:p>
    <w:p w14:paraId="677B22E5" w14:textId="77777777" w:rsidR="00DE0EB3" w:rsidRDefault="00243B90">
      <w:pPr>
        <w:ind w:left="429" w:right="84"/>
        <w:jc w:val="both"/>
        <w:rPr>
          <w:sz w:val="24"/>
          <w:szCs w:val="24"/>
        </w:rPr>
      </w:pP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ua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1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ro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h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</w:p>
    <w:p w14:paraId="79F6931D" w14:textId="77777777" w:rsidR="00DE0EB3" w:rsidRDefault="00243B90">
      <w:pPr>
        <w:ind w:left="429" w:right="6732"/>
        <w:jc w:val="both"/>
        <w:rPr>
          <w:sz w:val="24"/>
          <w:szCs w:val="24"/>
        </w:rPr>
        <w:sectPr w:rsidR="00DE0EB3">
          <w:pgSz w:w="12240" w:h="15840"/>
          <w:pgMar w:top="1340" w:right="1320" w:bottom="280" w:left="1720" w:header="720" w:footer="720" w:gutter="0"/>
          <w:cols w:space="720"/>
        </w:sectPr>
      </w:pPr>
      <w:proofErr w:type="spellStart"/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n</w:t>
      </w:r>
      <w:proofErr w:type="spellEnd"/>
      <w:r>
        <w:rPr>
          <w:sz w:val="24"/>
          <w:szCs w:val="24"/>
        </w:rPr>
        <w:t>();</w:t>
      </w:r>
    </w:p>
    <w:p w14:paraId="0376BD45" w14:textId="77777777" w:rsidR="00DE0EB3" w:rsidRDefault="00243B90">
      <w:pPr>
        <w:spacing w:before="60"/>
        <w:ind w:left="52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u</w:t>
      </w:r>
      <w:r>
        <w:rPr>
          <w:b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pu</w:t>
      </w:r>
      <w:r>
        <w:rPr>
          <w:b/>
          <w:sz w:val="24"/>
          <w:szCs w:val="24"/>
        </w:rPr>
        <w:t>t</w:t>
      </w:r>
    </w:p>
    <w:p w14:paraId="7D47ABBF" w14:textId="77777777" w:rsidR="00DE0EB3" w:rsidRDefault="00DE0EB3">
      <w:pPr>
        <w:spacing w:before="15" w:line="260" w:lineRule="exact"/>
        <w:rPr>
          <w:sz w:val="26"/>
          <w:szCs w:val="26"/>
        </w:rPr>
      </w:pPr>
    </w:p>
    <w:p w14:paraId="4194BA9E" w14:textId="77777777" w:rsidR="00DE0EB3" w:rsidRDefault="003C52EF">
      <w:pPr>
        <w:ind w:left="1420"/>
      </w:pPr>
      <w:r>
        <w:pict w14:anchorId="159B78F6">
          <v:shape id="_x0000_i1026" type="#_x0000_t75" style="width:335.25pt;height:192pt">
            <v:imagedata r:id="rId10" o:title=""/>
          </v:shape>
        </w:pict>
      </w:r>
    </w:p>
    <w:p w14:paraId="01C81F89" w14:textId="77777777" w:rsidR="00DE0EB3" w:rsidRDefault="00DE0EB3">
      <w:pPr>
        <w:spacing w:line="200" w:lineRule="exact"/>
      </w:pPr>
    </w:p>
    <w:p w14:paraId="756E7FF7" w14:textId="77777777" w:rsidR="00DE0EB3" w:rsidRDefault="00DE0EB3">
      <w:pPr>
        <w:spacing w:line="200" w:lineRule="exact"/>
      </w:pPr>
    </w:p>
    <w:p w14:paraId="2B302597" w14:textId="77777777" w:rsidR="00DE0EB3" w:rsidRDefault="00DE0EB3">
      <w:pPr>
        <w:spacing w:before="2" w:line="240" w:lineRule="exact"/>
        <w:rPr>
          <w:sz w:val="24"/>
          <w:szCs w:val="24"/>
        </w:rPr>
      </w:pPr>
    </w:p>
    <w:p w14:paraId="711EC9D3" w14:textId="77777777" w:rsidR="00DE0EB3" w:rsidRDefault="00243B90">
      <w:pPr>
        <w:ind w:left="101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spacing w:val="4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hk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:</w:t>
      </w:r>
    </w:p>
    <w:p w14:paraId="453197CB" w14:textId="77777777" w:rsidR="00DE0EB3" w:rsidRDefault="00243B90">
      <w:pPr>
        <w:spacing w:before="28"/>
        <w:ind w:left="346" w:right="7702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a.  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</w:t>
      </w:r>
    </w:p>
    <w:p w14:paraId="1A990F34" w14:textId="77777777" w:rsidR="00DE0EB3" w:rsidRDefault="00243B90">
      <w:pPr>
        <w:spacing w:before="16"/>
        <w:ind w:left="52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7CE90A2A" w14:textId="77777777" w:rsidR="00DE0EB3" w:rsidRDefault="00243B90">
      <w:pPr>
        <w:spacing w:before="24" w:line="258" w:lineRule="auto"/>
        <w:ind w:left="820" w:right="77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“</w:t>
      </w:r>
      <w:proofErr w:type="spellStart"/>
      <w:r>
        <w:rPr>
          <w:spacing w:val="-5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l</w:t>
      </w:r>
      <w:proofErr w:type="spellEnd"/>
      <w:r>
        <w:rPr>
          <w:sz w:val="24"/>
          <w:szCs w:val="24"/>
        </w:rPr>
        <w:t>”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3"/>
          <w:sz w:val="24"/>
          <w:szCs w:val="24"/>
        </w:rPr>
        <w:t xml:space="preserve"> 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4"/>
          <w:sz w:val="24"/>
          <w:szCs w:val="24"/>
        </w:rPr>
        <w:t xml:space="preserve"> 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4"/>
          <w:sz w:val="24"/>
          <w:szCs w:val="24"/>
        </w:rPr>
        <w:t xml:space="preserve"> 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 f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ngka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20.0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l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”</w:t>
      </w:r>
      <w:r>
        <w:rPr>
          <w:sz w:val="24"/>
          <w:szCs w:val="24"/>
        </w:rPr>
        <w:t>,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kni</w:t>
      </w:r>
      <w:proofErr w:type="spellEnd"/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20.0</w:t>
      </w:r>
      <w:proofErr w:type="gramStart"/>
      <w:r>
        <w:rPr>
          <w:sz w:val="24"/>
          <w:szCs w:val="24"/>
        </w:rPr>
        <w:t xml:space="preserve">f </w:t>
      </w:r>
      <w:r>
        <w:rPr>
          <w:spacing w:val="2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na</w:t>
      </w:r>
      <w:proofErr w:type="spellEnd"/>
      <w:proofErr w:type="gram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proofErr w:type="spellEnd"/>
      <w:r>
        <w:rPr>
          <w:spacing w:val="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ua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ka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eca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ja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();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21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.</w:t>
      </w:r>
    </w:p>
    <w:p w14:paraId="1337EA04" w14:textId="77777777" w:rsidR="00DE0EB3" w:rsidRDefault="00243B90">
      <w:pPr>
        <w:spacing w:line="260" w:lineRule="exact"/>
        <w:ind w:left="1541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ra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ra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proofErr w:type="spellEnd"/>
    </w:p>
    <w:p w14:paraId="63195F90" w14:textId="77777777" w:rsidR="00DE0EB3" w:rsidRDefault="00243B90">
      <w:pPr>
        <w:spacing w:before="24"/>
        <w:ind w:left="820"/>
        <w:rPr>
          <w:sz w:val="24"/>
          <w:szCs w:val="24"/>
        </w:rPr>
      </w:pP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dou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.</w:t>
      </w:r>
    </w:p>
    <w:p w14:paraId="5F73F56C" w14:textId="77777777" w:rsidR="00DE0EB3" w:rsidRDefault="00243B90">
      <w:pPr>
        <w:spacing w:before="20"/>
        <w:ind w:left="52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7E9B0F77" w14:textId="77777777" w:rsidR="00DE0EB3" w:rsidRDefault="00DE0EB3">
      <w:pPr>
        <w:spacing w:before="6" w:line="120" w:lineRule="exact"/>
        <w:rPr>
          <w:sz w:val="12"/>
          <w:szCs w:val="12"/>
        </w:rPr>
      </w:pPr>
    </w:p>
    <w:p w14:paraId="1DAD4344" w14:textId="77777777" w:rsidR="00DE0EB3" w:rsidRDefault="00DE0EB3">
      <w:pPr>
        <w:spacing w:line="200" w:lineRule="exact"/>
      </w:pPr>
    </w:p>
    <w:p w14:paraId="1AFA4512" w14:textId="77777777" w:rsidR="00DE0EB3" w:rsidRDefault="003C52EF">
      <w:pPr>
        <w:ind w:left="1760"/>
      </w:pPr>
      <w:r>
        <w:pict w14:anchorId="087C331D">
          <v:shape id="_x0000_i1027" type="#_x0000_t75" style="width:337.5pt;height:84.75pt">
            <v:imagedata r:id="rId11" o:title=""/>
          </v:shape>
        </w:pict>
      </w:r>
    </w:p>
    <w:p w14:paraId="0E389451" w14:textId="77777777" w:rsidR="00DE0EB3" w:rsidRDefault="00DE0EB3">
      <w:pPr>
        <w:spacing w:before="5" w:line="120" w:lineRule="exact"/>
        <w:rPr>
          <w:sz w:val="13"/>
          <w:szCs w:val="13"/>
        </w:rPr>
      </w:pPr>
    </w:p>
    <w:p w14:paraId="2B9E938F" w14:textId="77777777" w:rsidR="00DE0EB3" w:rsidRDefault="00DE0EB3">
      <w:pPr>
        <w:spacing w:line="200" w:lineRule="exact"/>
      </w:pPr>
    </w:p>
    <w:p w14:paraId="7D8FAE43" w14:textId="77777777" w:rsidR="00DE0EB3" w:rsidRDefault="00243B90">
      <w:pPr>
        <w:ind w:left="346" w:right="7702"/>
        <w:jc w:val="center"/>
        <w:rPr>
          <w:sz w:val="24"/>
          <w:szCs w:val="24"/>
        </w:rPr>
      </w:pPr>
      <w:r>
        <w:rPr>
          <w:b/>
          <w:spacing w:val="-5"/>
          <w:sz w:val="24"/>
          <w:szCs w:val="24"/>
        </w:rPr>
        <w:t>b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2</w:t>
      </w:r>
    </w:p>
    <w:p w14:paraId="0C1D2DF7" w14:textId="77777777" w:rsidR="00DE0EB3" w:rsidRDefault="00243B90">
      <w:pPr>
        <w:spacing w:before="16"/>
        <w:ind w:left="52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56790651" w14:textId="77777777" w:rsidR="00DE0EB3" w:rsidRDefault="00243B90">
      <w:pPr>
        <w:spacing w:before="24" w:line="258" w:lineRule="auto"/>
        <w:ind w:left="820" w:right="73" w:firstLine="721"/>
        <w:jc w:val="both"/>
        <w:rPr>
          <w:sz w:val="24"/>
          <w:szCs w:val="24"/>
        </w:rPr>
        <w:sectPr w:rsidR="00DE0EB3">
          <w:pgSz w:w="12240" w:h="15840"/>
          <w:pgMar w:top="1380" w:right="1320" w:bottom="280" w:left="1340" w:header="720" w:footer="720" w:gutter="0"/>
          <w:cols w:space="720"/>
        </w:sect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“</w:t>
      </w:r>
      <w:proofErr w:type="spellStart"/>
      <w:r>
        <w:rPr>
          <w:spacing w:val="-1"/>
          <w:sz w:val="24"/>
          <w:szCs w:val="24"/>
        </w:rPr>
        <w:t>As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n</w:t>
      </w:r>
      <w:proofErr w:type="spellEnd"/>
      <w:r>
        <w:rPr>
          <w:sz w:val="24"/>
          <w:szCs w:val="24"/>
        </w:rPr>
        <w:t>”</w:t>
      </w:r>
      <w:r>
        <w:rPr>
          <w:spacing w:val="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proofErr w:type="spellStart"/>
      <w:r>
        <w:rPr>
          <w:spacing w:val="-3"/>
          <w:sz w:val="24"/>
          <w:szCs w:val="24"/>
        </w:rPr>
        <w:t>i</w:t>
      </w:r>
      <w:proofErr w:type="spellEnd"/>
      <w:r>
        <w:rPr>
          <w:sz w:val="24"/>
          <w:szCs w:val="24"/>
        </w:rPr>
        <w:t>”</w:t>
      </w:r>
      <w:r>
        <w:rPr>
          <w:spacing w:val="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5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proofErr w:type="spellEnd"/>
      <w:r>
        <w:rPr>
          <w:spacing w:val="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“</w:t>
      </w:r>
      <w:r>
        <w:rPr>
          <w:spacing w:val="-5"/>
          <w:sz w:val="24"/>
          <w:szCs w:val="24"/>
        </w:rPr>
        <w:t>H</w:t>
      </w:r>
      <w:r>
        <w:rPr>
          <w:spacing w:val="1"/>
          <w:sz w:val="24"/>
          <w:szCs w:val="24"/>
        </w:rPr>
        <w:t>ell</w:t>
      </w:r>
      <w:r>
        <w:rPr>
          <w:sz w:val="24"/>
          <w:szCs w:val="24"/>
        </w:rPr>
        <w:t>o”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1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7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19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13"/>
          <w:sz w:val="24"/>
          <w:szCs w:val="24"/>
        </w:rPr>
        <w:t>m</w:t>
      </w:r>
      <w:r>
        <w:rPr>
          <w:sz w:val="24"/>
          <w:szCs w:val="24"/>
        </w:rPr>
        <w:t>,</w:t>
      </w:r>
      <w:r>
        <w:rPr>
          <w:spacing w:val="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</w:p>
    <w:p w14:paraId="7BF423FE" w14:textId="77777777" w:rsidR="00DE0EB3" w:rsidRDefault="00243B90">
      <w:pPr>
        <w:spacing w:before="76"/>
        <w:ind w:left="540" w:right="9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(</w:t>
      </w:r>
      <w:r>
        <w:rPr>
          <w:spacing w:val="-4"/>
          <w:sz w:val="24"/>
          <w:szCs w:val="24"/>
        </w:rPr>
        <w:t>)</w:t>
      </w:r>
      <w:r>
        <w:rPr>
          <w:sz w:val="24"/>
          <w:szCs w:val="24"/>
        </w:rPr>
        <w:t>;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</w:p>
    <w:p w14:paraId="6015CDEB" w14:textId="77777777" w:rsidR="00DE0EB3" w:rsidRDefault="00243B90">
      <w:pPr>
        <w:spacing w:before="20"/>
        <w:ind w:left="540" w:right="7037"/>
        <w:jc w:val="both"/>
        <w:rPr>
          <w:sz w:val="24"/>
          <w:szCs w:val="24"/>
        </w:rPr>
      </w:pPr>
      <w:r>
        <w:rPr>
          <w:sz w:val="24"/>
          <w:szCs w:val="24"/>
        </w:rPr>
        <w:t>20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.</w:t>
      </w:r>
    </w:p>
    <w:p w14:paraId="3F8999F2" w14:textId="77777777" w:rsidR="00DE0EB3" w:rsidRDefault="00243B90">
      <w:pPr>
        <w:spacing w:before="24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1CE3B022" w14:textId="77777777" w:rsidR="00DE0EB3" w:rsidRDefault="00DE0EB3">
      <w:pPr>
        <w:spacing w:before="4" w:line="120" w:lineRule="exact"/>
        <w:rPr>
          <w:sz w:val="12"/>
          <w:szCs w:val="12"/>
        </w:rPr>
      </w:pPr>
    </w:p>
    <w:p w14:paraId="65E8CC4F" w14:textId="77777777" w:rsidR="00DE0EB3" w:rsidRDefault="00DE0EB3">
      <w:pPr>
        <w:spacing w:line="200" w:lineRule="exact"/>
      </w:pPr>
    </w:p>
    <w:p w14:paraId="2EF2E93D" w14:textId="77777777" w:rsidR="00DE0EB3" w:rsidRDefault="003C52EF">
      <w:pPr>
        <w:ind w:left="1600"/>
      </w:pPr>
      <w:r>
        <w:pict w14:anchorId="1FC1866D">
          <v:shape id="_x0000_i1028" type="#_x0000_t75" style="width:324.75pt;height:78pt">
            <v:imagedata r:id="rId12" o:title=""/>
          </v:shape>
        </w:pict>
      </w:r>
    </w:p>
    <w:p w14:paraId="37EA8A46" w14:textId="77777777" w:rsidR="00DE0EB3" w:rsidRDefault="00DE0EB3">
      <w:pPr>
        <w:spacing w:before="1" w:line="120" w:lineRule="exact"/>
        <w:rPr>
          <w:sz w:val="12"/>
          <w:szCs w:val="12"/>
        </w:rPr>
      </w:pPr>
    </w:p>
    <w:p w14:paraId="3BC7735A" w14:textId="77777777" w:rsidR="00DE0EB3" w:rsidRDefault="00DE0EB3">
      <w:pPr>
        <w:spacing w:line="200" w:lineRule="exact"/>
      </w:pPr>
    </w:p>
    <w:p w14:paraId="6DA107F4" w14:textId="77777777" w:rsidR="00DE0EB3" w:rsidRDefault="00243B90">
      <w:pPr>
        <w:ind w:left="104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c</w:t>
      </w:r>
      <w:r>
        <w:rPr>
          <w:b/>
          <w:sz w:val="24"/>
          <w:szCs w:val="24"/>
        </w:rPr>
        <w:t xml:space="preserve">.  </w:t>
      </w:r>
      <w:r>
        <w:rPr>
          <w:b/>
          <w:spacing w:val="1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3</w:t>
      </w:r>
    </w:p>
    <w:p w14:paraId="55BB07B0" w14:textId="77777777" w:rsidR="00DE0EB3" w:rsidRDefault="00243B90">
      <w:pPr>
        <w:spacing w:before="20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0322C215" w14:textId="77777777" w:rsidR="00DE0EB3" w:rsidRDefault="00243B90">
      <w:pPr>
        <w:spacing w:before="20" w:line="259" w:lineRule="auto"/>
        <w:ind w:left="540" w:right="72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pacing w:val="8"/>
          <w:sz w:val="24"/>
          <w:szCs w:val="24"/>
        </w:rPr>
        <w:t>“</w:t>
      </w:r>
      <w:proofErr w:type="spellStart"/>
      <w:r>
        <w:rPr>
          <w:spacing w:val="-1"/>
          <w:sz w:val="24"/>
          <w:szCs w:val="24"/>
        </w:rPr>
        <w:t>AS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GN</w:t>
      </w:r>
      <w:r>
        <w:rPr>
          <w:spacing w:val="2"/>
          <w:sz w:val="24"/>
          <w:szCs w:val="24"/>
        </w:rPr>
        <w:t>i</w:t>
      </w:r>
      <w:proofErr w:type="spellEnd"/>
      <w:r>
        <w:rPr>
          <w:sz w:val="24"/>
          <w:szCs w:val="24"/>
        </w:rPr>
        <w:t>”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  <w:r>
        <w:rPr>
          <w:spacing w:val="1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7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4"/>
          <w:sz w:val="24"/>
          <w:szCs w:val="24"/>
        </w:rPr>
        <w:t>an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kni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proofErr w:type="spellEnd"/>
      <w:r>
        <w:rPr>
          <w:sz w:val="24"/>
          <w:szCs w:val="24"/>
        </w:rPr>
        <w:t>”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hort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1,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“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”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8"/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"/>
          <w:sz w:val="24"/>
          <w:szCs w:val="24"/>
        </w:rPr>
        <w:t xml:space="preserve"> 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1</w:t>
      </w:r>
      <w:r>
        <w:rPr>
          <w:sz w:val="24"/>
          <w:szCs w:val="24"/>
        </w:rPr>
        <w:t xml:space="preserve">,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ong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10000,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“c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65,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“</w:t>
      </w:r>
      <w:r>
        <w:rPr>
          <w:spacing w:val="1"/>
          <w:sz w:val="24"/>
          <w:szCs w:val="24"/>
        </w:rPr>
        <w:t>cl</w:t>
      </w:r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Z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x”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doub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50.2f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”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50.2f.</w:t>
      </w:r>
    </w:p>
    <w:p w14:paraId="677C5C9E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proofErr w:type="spellStart"/>
      <w:proofErr w:type="gram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r>
        <w:rPr>
          <w:spacing w:val="3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proofErr w:type="gramEnd"/>
      <w:r>
        <w:rPr>
          <w:sz w:val="24"/>
          <w:szCs w:val="24"/>
        </w:rPr>
        <w:t xml:space="preserve"> </w:t>
      </w:r>
      <w:r>
        <w:rPr>
          <w:spacing w:val="3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3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3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3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11"/>
          <w:sz w:val="24"/>
          <w:szCs w:val="24"/>
        </w:rPr>
        <w:t>3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 xml:space="preserve">34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</w:p>
    <w:p w14:paraId="28FA140F" w14:textId="77777777" w:rsidR="00DE0EB3" w:rsidRDefault="00243B90">
      <w:pPr>
        <w:spacing w:before="24" w:line="258" w:lineRule="auto"/>
        <w:ind w:left="540" w:right="83"/>
        <w:jc w:val="both"/>
        <w:rPr>
          <w:sz w:val="24"/>
          <w:szCs w:val="24"/>
        </w:rPr>
      </w:pP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 xml:space="preserve">65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di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4"/>
          <w:sz w:val="24"/>
          <w:szCs w:val="24"/>
        </w:rPr>
        <w:t>C</w:t>
      </w:r>
      <w:r>
        <w:rPr>
          <w:sz w:val="24"/>
          <w:szCs w:val="24"/>
        </w:rPr>
        <w:t>II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huruf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65,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proofErr w:type="spellStart"/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tela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</w:p>
    <w:p w14:paraId="1CE05B31" w14:textId="77777777" w:rsidR="00DE0EB3" w:rsidRDefault="00243B90">
      <w:pPr>
        <w:spacing w:before="4" w:line="257" w:lineRule="auto"/>
        <w:ind w:left="540" w:right="78" w:firstLine="721"/>
        <w:jc w:val="both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hui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ra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ra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mac</w:t>
      </w:r>
      <w:r>
        <w:rPr>
          <w:spacing w:val="-3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mac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kni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hor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,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,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 xml:space="preserve">,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r, doub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f</w:t>
      </w:r>
      <w:r>
        <w:rPr>
          <w:spacing w:val="1"/>
          <w:sz w:val="24"/>
          <w:szCs w:val="24"/>
        </w:rPr>
        <w:t>l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.</w:t>
      </w:r>
    </w:p>
    <w:p w14:paraId="6617352C" w14:textId="77777777" w:rsidR="00DE0EB3" w:rsidRDefault="00243B90">
      <w:pPr>
        <w:spacing w:before="5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235FD90A" w14:textId="77777777" w:rsidR="00DE0EB3" w:rsidRDefault="00DE0EB3">
      <w:pPr>
        <w:spacing w:before="1" w:line="120" w:lineRule="exact"/>
        <w:rPr>
          <w:sz w:val="12"/>
          <w:szCs w:val="12"/>
        </w:rPr>
      </w:pPr>
    </w:p>
    <w:p w14:paraId="2F16185F" w14:textId="77777777" w:rsidR="00DE0EB3" w:rsidRDefault="00DE0EB3">
      <w:pPr>
        <w:spacing w:line="200" w:lineRule="exact"/>
      </w:pPr>
    </w:p>
    <w:p w14:paraId="7DB1AFC7" w14:textId="77777777" w:rsidR="00DE0EB3" w:rsidRDefault="003C52EF">
      <w:pPr>
        <w:ind w:left="1568"/>
      </w:pPr>
      <w:r>
        <w:pict w14:anchorId="5E4EC17D">
          <v:shape id="_x0000_i1029" type="#_x0000_t75" style="width:328.5pt;height:141.75pt">
            <v:imagedata r:id="rId13" o:title=""/>
          </v:shape>
        </w:pict>
      </w:r>
    </w:p>
    <w:p w14:paraId="24B15922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42B5404C" w14:textId="77777777" w:rsidR="00DE0EB3" w:rsidRDefault="00DE0EB3">
      <w:pPr>
        <w:spacing w:line="200" w:lineRule="exact"/>
      </w:pPr>
    </w:p>
    <w:p w14:paraId="3E70805F" w14:textId="77777777" w:rsidR="00DE0EB3" w:rsidRDefault="00243B90">
      <w:pPr>
        <w:ind w:left="104"/>
        <w:rPr>
          <w:sz w:val="24"/>
          <w:szCs w:val="24"/>
        </w:rPr>
      </w:pPr>
      <w:r>
        <w:rPr>
          <w:b/>
          <w:spacing w:val="-5"/>
          <w:sz w:val="24"/>
          <w:szCs w:val="24"/>
        </w:rPr>
        <w:t>d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</w:p>
    <w:p w14:paraId="7CF99167" w14:textId="77777777" w:rsidR="00DE0EB3" w:rsidRDefault="00243B90">
      <w:pPr>
        <w:spacing w:before="16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0D4C14E8" w14:textId="77777777" w:rsidR="00DE0EB3" w:rsidRDefault="00243B90">
      <w:pPr>
        <w:spacing w:before="24"/>
        <w:ind w:left="1261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5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4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54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52"/>
          <w:sz w:val="24"/>
          <w:szCs w:val="24"/>
        </w:rPr>
        <w:t xml:space="preserve"> </w:t>
      </w:r>
      <w:r>
        <w:rPr>
          <w:spacing w:val="8"/>
          <w:sz w:val="24"/>
          <w:szCs w:val="24"/>
        </w:rPr>
        <w:t>“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aca</w:t>
      </w:r>
      <w:r>
        <w:rPr>
          <w:spacing w:val="-1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”</w:t>
      </w:r>
      <w:r>
        <w:rPr>
          <w:spacing w:val="5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5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</w:p>
    <w:p w14:paraId="3ACABEC1" w14:textId="77777777" w:rsidR="00DE0EB3" w:rsidRDefault="00243B90">
      <w:pPr>
        <w:spacing w:before="24"/>
        <w:ind w:left="540" w:right="88"/>
        <w:jc w:val="both"/>
        <w:rPr>
          <w:sz w:val="24"/>
          <w:szCs w:val="24"/>
        </w:rPr>
        <w:sectPr w:rsidR="00DE0EB3">
          <w:pgSz w:w="12240" w:h="15840"/>
          <w:pgMar w:top="1360" w:right="1320" w:bottom="280" w:left="1620" w:header="720" w:footer="720" w:gutter="0"/>
          <w:cols w:space="720"/>
        </w:sectPr>
      </w:pP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c</w:t>
      </w:r>
      <w:r>
        <w:rPr>
          <w:spacing w:val="5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  <w:r>
        <w:rPr>
          <w:spacing w:val="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proofErr w:type="spellEnd"/>
    </w:p>
    <w:p w14:paraId="0F04CDFB" w14:textId="77777777" w:rsidR="00DE0EB3" w:rsidRDefault="00243B90">
      <w:pPr>
        <w:spacing w:before="76" w:line="259" w:lineRule="auto"/>
        <w:ind w:left="540" w:right="8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t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tela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ry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nport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ks</w:t>
      </w:r>
      <w:proofErr w:type="spellEnd"/>
      <w:r>
        <w:rPr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i</w:t>
      </w:r>
      <w:r>
        <w:rPr>
          <w:b/>
          <w:spacing w:val="-4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p</w:t>
      </w:r>
      <w:r>
        <w:rPr>
          <w:b/>
          <w:spacing w:val="-4"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 xml:space="preserve">t </w:t>
      </w:r>
      <w:proofErr w:type="spellStart"/>
      <w:proofErr w:type="gramStart"/>
      <w:r>
        <w:rPr>
          <w:b/>
          <w:sz w:val="24"/>
          <w:szCs w:val="24"/>
        </w:rPr>
        <w:t>java</w:t>
      </w:r>
      <w:r>
        <w:rPr>
          <w:b/>
          <w:spacing w:val="4"/>
          <w:sz w:val="24"/>
          <w:szCs w:val="24"/>
        </w:rPr>
        <w:t>.</w:t>
      </w:r>
      <w:r>
        <w:rPr>
          <w:b/>
          <w:spacing w:val="-1"/>
          <w:sz w:val="24"/>
          <w:szCs w:val="24"/>
        </w:rPr>
        <w:t>u</w:t>
      </w:r>
      <w:r>
        <w:rPr>
          <w:b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il</w:t>
      </w:r>
      <w:proofErr w:type="gramEnd"/>
      <w:r>
        <w:rPr>
          <w:b/>
          <w:sz w:val="24"/>
          <w:szCs w:val="24"/>
        </w:rPr>
        <w:t>.</w:t>
      </w:r>
      <w:r>
        <w:rPr>
          <w:b/>
          <w:spacing w:val="-1"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>er</w:t>
      </w:r>
      <w:proofErr w:type="spellEnd"/>
      <w:r>
        <w:rPr>
          <w:b/>
          <w:spacing w:val="1"/>
          <w:sz w:val="24"/>
          <w:szCs w:val="24"/>
        </w:rPr>
        <w:t>;</w:t>
      </w:r>
      <w:r>
        <w:rPr>
          <w:sz w:val="24"/>
          <w:szCs w:val="24"/>
        </w:rPr>
        <w:t>.</w:t>
      </w:r>
    </w:p>
    <w:p w14:paraId="465EBDD2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5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pacing w:val="8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7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proofErr w:type="spellEnd"/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</w:p>
    <w:p w14:paraId="3BA4FE80" w14:textId="77777777" w:rsidR="00DE0EB3" w:rsidRDefault="00243B90">
      <w:pPr>
        <w:spacing w:before="24" w:line="259" w:lineRule="auto"/>
        <w:ind w:left="540" w:right="74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mela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rd.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20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1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ce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lal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9"/>
          <w:sz w:val="24"/>
          <w:szCs w:val="24"/>
        </w:rPr>
        <w:t xml:space="preserve"> </w:t>
      </w:r>
      <w:proofErr w:type="gram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proofErr w:type="gramEnd"/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21,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22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ks</w:t>
      </w:r>
      <w:proofErr w:type="spellEnd"/>
      <w:r>
        <w:rPr>
          <w:sz w:val="24"/>
          <w:szCs w:val="24"/>
        </w:rPr>
        <w:t xml:space="preserve"> 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di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ru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 xml:space="preserve">i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ac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23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.</w:t>
      </w:r>
    </w:p>
    <w:p w14:paraId="43C44CD7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4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0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proofErr w:type="spellEnd"/>
      <w:r>
        <w:rPr>
          <w:spacing w:val="4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pacing w:val="4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ra</w:t>
      </w:r>
      <w:proofErr w:type="spellEnd"/>
      <w:r>
        <w:rPr>
          <w:spacing w:val="4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</w:p>
    <w:p w14:paraId="5CC4B3DD" w14:textId="77777777" w:rsidR="00DE0EB3" w:rsidRDefault="00243B90">
      <w:pPr>
        <w:spacing w:before="20"/>
        <w:ind w:left="540" w:right="679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</w:p>
    <w:p w14:paraId="01350460" w14:textId="77777777" w:rsidR="00DE0EB3" w:rsidRDefault="00243B90">
      <w:pPr>
        <w:spacing w:before="24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69F5773E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08EC715A" w14:textId="77777777" w:rsidR="00DE0EB3" w:rsidRDefault="00DE0EB3">
      <w:pPr>
        <w:spacing w:line="200" w:lineRule="exact"/>
      </w:pPr>
    </w:p>
    <w:p w14:paraId="71C530E1" w14:textId="77777777" w:rsidR="00DE0EB3" w:rsidRDefault="003C52EF">
      <w:pPr>
        <w:ind w:left="1568"/>
      </w:pPr>
      <w:r>
        <w:pict w14:anchorId="0E61B39A">
          <v:shape id="_x0000_i1030" type="#_x0000_t75" style="width:327.75pt;height:90pt">
            <v:imagedata r:id="rId14" o:title=""/>
          </v:shape>
        </w:pict>
      </w:r>
    </w:p>
    <w:p w14:paraId="34F127DE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22933A81" w14:textId="77777777" w:rsidR="00DE0EB3" w:rsidRDefault="00DE0EB3">
      <w:pPr>
        <w:spacing w:line="200" w:lineRule="exact"/>
      </w:pPr>
    </w:p>
    <w:p w14:paraId="05382BF3" w14:textId="77777777" w:rsidR="00DE0EB3" w:rsidRDefault="00243B90">
      <w:pPr>
        <w:ind w:left="104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 xml:space="preserve">.  </w:t>
      </w:r>
      <w:r>
        <w:rPr>
          <w:b/>
          <w:spacing w:val="1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5</w:t>
      </w:r>
    </w:p>
    <w:p w14:paraId="56FACEE2" w14:textId="77777777" w:rsidR="00DE0EB3" w:rsidRDefault="00243B90">
      <w:pPr>
        <w:spacing w:before="16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6EDFAA7C" w14:textId="77777777" w:rsidR="00DE0EB3" w:rsidRDefault="00243B90">
      <w:pPr>
        <w:spacing w:before="24" w:line="258" w:lineRule="auto"/>
        <w:ind w:left="540" w:right="72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“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aca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r</w:t>
      </w:r>
      <w:proofErr w:type="spellEnd"/>
      <w:r>
        <w:rPr>
          <w:sz w:val="24"/>
          <w:szCs w:val="24"/>
        </w:rPr>
        <w:t>”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. 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kni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“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c</w:t>
      </w:r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proofErr w:type="spellStart"/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proofErr w:type="spellEnd"/>
      <w:r>
        <w:rPr>
          <w:sz w:val="24"/>
          <w:szCs w:val="24"/>
        </w:rPr>
        <w:t>”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r,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7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</w:t>
      </w:r>
      <w:r>
        <w:rPr>
          <w:spacing w:val="1"/>
          <w:sz w:val="24"/>
          <w:szCs w:val="24"/>
        </w:rPr>
        <w:t>je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e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eam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pacing w:val="5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r</w:t>
      </w:r>
      <w:proofErr w:type="spellEnd"/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w </w:t>
      </w:r>
      <w:proofErr w:type="spellStart"/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eam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n);  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  </w:t>
      </w:r>
      <w:proofErr w:type="spellStart"/>
      <w:r>
        <w:rPr>
          <w:spacing w:val="4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  </w:t>
      </w:r>
      <w:proofErr w:type="spellStart"/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3"/>
          <w:sz w:val="24"/>
          <w:szCs w:val="24"/>
        </w:rPr>
        <w:t>r</w:t>
      </w:r>
      <w:proofErr w:type="spellEnd"/>
      <w:r>
        <w:rPr>
          <w:sz w:val="24"/>
          <w:szCs w:val="24"/>
        </w:rPr>
        <w:t>”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eam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8"/>
          <w:sz w:val="24"/>
          <w:szCs w:val="24"/>
        </w:rPr>
        <w:t>r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uff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dR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proofErr w:type="spellEnd"/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w </w:t>
      </w:r>
      <w:proofErr w:type="spellStart"/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uff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dR</w:t>
      </w:r>
      <w:r>
        <w:rPr>
          <w:spacing w:val="1"/>
          <w:sz w:val="24"/>
          <w:szCs w:val="24"/>
        </w:rPr>
        <w:t>ea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eam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n));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6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proofErr w:type="spellEnd"/>
      <w:r>
        <w:rPr>
          <w:sz w:val="24"/>
          <w:szCs w:val="24"/>
        </w:rPr>
        <w:t>”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s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uff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dR</w:t>
      </w:r>
      <w:r>
        <w:rPr>
          <w:spacing w:val="1"/>
          <w:sz w:val="24"/>
          <w:szCs w:val="24"/>
        </w:rPr>
        <w:t>ea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.</w:t>
      </w:r>
    </w:p>
    <w:p w14:paraId="159C56F4" w14:textId="77777777" w:rsidR="00DE0EB3" w:rsidRDefault="00243B90">
      <w:pPr>
        <w:spacing w:before="3" w:line="258" w:lineRule="auto"/>
        <w:ind w:left="540" w:right="71" w:firstLine="721"/>
        <w:jc w:val="both"/>
        <w:rPr>
          <w:sz w:val="24"/>
          <w:szCs w:val="24"/>
        </w:rPr>
      </w:pP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ks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ell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”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>e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2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ac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proofErr w:type="spellStart"/>
      <w:r>
        <w:rPr>
          <w:spacing w:val="-3"/>
          <w:sz w:val="24"/>
          <w:szCs w:val="24"/>
        </w:rPr>
        <w:t>d</w:t>
      </w:r>
      <w:r>
        <w:rPr>
          <w:spacing w:val="1"/>
          <w:sz w:val="24"/>
          <w:szCs w:val="24"/>
        </w:rPr>
        <w:t>ata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n.r</w:t>
      </w:r>
      <w:r>
        <w:rPr>
          <w:spacing w:val="1"/>
          <w:sz w:val="24"/>
          <w:szCs w:val="24"/>
        </w:rPr>
        <w:t>ea</w:t>
      </w:r>
      <w:r>
        <w:rPr>
          <w:spacing w:val="4"/>
          <w:sz w:val="24"/>
          <w:szCs w:val="24"/>
        </w:rPr>
        <w:t>d</w:t>
      </w:r>
      <w:r>
        <w:rPr>
          <w:spacing w:val="-1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proofErr w:type="spellEnd"/>
      <w:r>
        <w:rPr>
          <w:sz w:val="24"/>
          <w:szCs w:val="24"/>
        </w:rPr>
        <w:t>(</w:t>
      </w:r>
      <w:proofErr w:type="gramStart"/>
      <w:r>
        <w:rPr>
          <w:spacing w:val="3"/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>
        <w:rPr>
          <w:spacing w:val="2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proofErr w:type="gram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hk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    </w:t>
      </w:r>
      <w:r>
        <w:rPr>
          <w:spacing w:val="40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1     </w:t>
      </w:r>
      <w:r>
        <w:rPr>
          <w:spacing w:val="3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   </w:t>
      </w:r>
      <w:r>
        <w:rPr>
          <w:spacing w:val="4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   </w:t>
      </w:r>
      <w:r>
        <w:rPr>
          <w:spacing w:val="40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   </w:t>
      </w:r>
      <w:r>
        <w:rPr>
          <w:spacing w:val="40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c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  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h     </w:t>
      </w:r>
      <w:r>
        <w:rPr>
          <w:spacing w:val="4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</w:p>
    <w:p w14:paraId="29C08484" w14:textId="77777777" w:rsidR="00DE0EB3" w:rsidRDefault="00243B90">
      <w:pPr>
        <w:spacing w:before="3"/>
        <w:ind w:left="540" w:right="5116"/>
        <w:jc w:val="both"/>
        <w:rPr>
          <w:sz w:val="24"/>
          <w:szCs w:val="24"/>
        </w:rPr>
      </w:pPr>
      <w:r>
        <w:rPr>
          <w:sz w:val="24"/>
          <w:szCs w:val="24"/>
        </w:rPr>
        <w:t>=</w:t>
      </w:r>
      <w:proofErr w:type="spellStart"/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n.r</w:t>
      </w:r>
      <w:r>
        <w:rPr>
          <w:spacing w:val="1"/>
          <w:sz w:val="24"/>
          <w:szCs w:val="24"/>
        </w:rPr>
        <w:t>ea</w:t>
      </w:r>
      <w:r>
        <w:rPr>
          <w:spacing w:val="4"/>
          <w:sz w:val="24"/>
          <w:szCs w:val="24"/>
        </w:rPr>
        <w:t>d</w:t>
      </w:r>
      <w:r>
        <w:rPr>
          <w:spacing w:val="-1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proofErr w:type="spellEnd"/>
      <w:r>
        <w:rPr>
          <w:sz w:val="24"/>
          <w:szCs w:val="24"/>
        </w:rPr>
        <w:t>());</w:t>
      </w:r>
    </w:p>
    <w:p w14:paraId="59A8866E" w14:textId="77777777" w:rsidR="00DE0EB3" w:rsidRDefault="00243B90">
      <w:pPr>
        <w:spacing w:before="20" w:line="259" w:lineRule="auto"/>
        <w:ind w:left="540" w:right="74" w:firstLine="721"/>
        <w:jc w:val="both"/>
        <w:rPr>
          <w:sz w:val="24"/>
          <w:szCs w:val="24"/>
        </w:rPr>
        <w:sectPr w:rsidR="00DE0EB3">
          <w:pgSz w:w="12240" w:h="15840"/>
          <w:pgMar w:top="1360" w:right="1320" w:bottom="280" w:left="1620" w:header="720" w:footer="720" w:gutter="0"/>
          <w:cols w:space="720"/>
        </w:sectPr>
      </w:pP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proofErr w:type="spellEnd"/>
      <w:r>
        <w:rPr>
          <w:spacing w:val="37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tela</w:t>
      </w:r>
      <w:r>
        <w:rPr>
          <w:sz w:val="24"/>
          <w:szCs w:val="24"/>
        </w:rPr>
        <w:t>h</w:t>
      </w:r>
      <w:proofErr w:type="spellEnd"/>
      <w:r>
        <w:rPr>
          <w:spacing w:val="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di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tem.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ks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b</w:t>
      </w:r>
      <w:r>
        <w:rPr>
          <w:spacing w:val="-8"/>
          <w:sz w:val="24"/>
          <w:szCs w:val="24"/>
        </w:rPr>
        <w:t>y</w:t>
      </w:r>
      <w:r>
        <w:rPr>
          <w:spacing w:val="7"/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313A18EE" w14:textId="77777777" w:rsidR="00DE0EB3" w:rsidRDefault="00DE0EB3">
      <w:pPr>
        <w:spacing w:before="9" w:line="120" w:lineRule="exact"/>
        <w:rPr>
          <w:sz w:val="12"/>
          <w:szCs w:val="12"/>
        </w:rPr>
      </w:pPr>
    </w:p>
    <w:p w14:paraId="1CDB3CAD" w14:textId="77777777" w:rsidR="00DE0EB3" w:rsidRDefault="00DE0EB3">
      <w:pPr>
        <w:spacing w:line="200" w:lineRule="exact"/>
      </w:pPr>
    </w:p>
    <w:p w14:paraId="21B38700" w14:textId="77777777" w:rsidR="00DE0EB3" w:rsidRDefault="003C52EF">
      <w:pPr>
        <w:ind w:left="1624"/>
      </w:pPr>
      <w:r>
        <w:pict w14:anchorId="5533D098">
          <v:shape id="_x0000_i1031" type="#_x0000_t75" style="width:323.25pt;height:113.25pt">
            <v:imagedata r:id="rId15" o:title=""/>
          </v:shape>
        </w:pict>
      </w:r>
    </w:p>
    <w:p w14:paraId="7F4ECFC8" w14:textId="77777777" w:rsidR="00DE0EB3" w:rsidRDefault="00DE0EB3">
      <w:pPr>
        <w:spacing w:before="4" w:line="100" w:lineRule="exact"/>
        <w:rPr>
          <w:sz w:val="10"/>
          <w:szCs w:val="10"/>
        </w:rPr>
      </w:pPr>
    </w:p>
    <w:p w14:paraId="0D86221F" w14:textId="77777777" w:rsidR="00DE0EB3" w:rsidRDefault="00DE0EB3">
      <w:pPr>
        <w:spacing w:line="200" w:lineRule="exact"/>
      </w:pPr>
    </w:p>
    <w:p w14:paraId="6DD7B97B" w14:textId="77777777" w:rsidR="00DE0EB3" w:rsidRDefault="00243B90">
      <w:pPr>
        <w:spacing w:before="29"/>
        <w:ind w:left="104"/>
        <w:rPr>
          <w:sz w:val="24"/>
          <w:szCs w:val="24"/>
        </w:rPr>
      </w:pPr>
      <w:r>
        <w:rPr>
          <w:b/>
          <w:sz w:val="24"/>
          <w:szCs w:val="24"/>
        </w:rPr>
        <w:t xml:space="preserve">f.  </w:t>
      </w:r>
      <w:r>
        <w:rPr>
          <w:b/>
          <w:spacing w:val="40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6</w:t>
      </w:r>
    </w:p>
    <w:p w14:paraId="07F382B2" w14:textId="77777777" w:rsidR="00DE0EB3" w:rsidRDefault="00243B90">
      <w:pPr>
        <w:spacing w:before="16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23E9A66E" w14:textId="77777777" w:rsidR="00DE0EB3" w:rsidRDefault="00243B90">
      <w:pPr>
        <w:spacing w:before="24" w:line="259" w:lineRule="auto"/>
        <w:ind w:left="540" w:right="77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“</w:t>
      </w:r>
      <w:r>
        <w:rPr>
          <w:sz w:val="24"/>
          <w:szCs w:val="24"/>
        </w:rPr>
        <w:t>C</w:t>
      </w:r>
      <w:r>
        <w:rPr>
          <w:spacing w:val="-3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1</w:t>
      </w:r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6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kni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“a</w:t>
      </w:r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b”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-4"/>
          <w:sz w:val="24"/>
          <w:szCs w:val="24"/>
        </w:rPr>
        <w:t xml:space="preserve"> 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d”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“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”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“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”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k”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>g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 xml:space="preserve">or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.</w:t>
      </w:r>
    </w:p>
    <w:p w14:paraId="55A2938A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</w:p>
    <w:p w14:paraId="5902FD35" w14:textId="77777777" w:rsidR="00DE0EB3" w:rsidRDefault="00243B90">
      <w:pPr>
        <w:spacing w:before="24" w:line="259" w:lineRule="auto"/>
        <w:ind w:left="540" w:right="76"/>
        <w:jc w:val="both"/>
        <w:rPr>
          <w:sz w:val="24"/>
          <w:szCs w:val="24"/>
        </w:rPr>
      </w:pP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, </w:t>
      </w:r>
      <w:r>
        <w:rPr>
          <w:spacing w:val="1"/>
          <w:sz w:val="24"/>
          <w:szCs w:val="24"/>
        </w:rPr>
        <w:t>ca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 xml:space="preserve">ng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>i</w:t>
      </w:r>
      <w:r>
        <w:rPr>
          <w:sz w:val="24"/>
          <w:szCs w:val="24"/>
        </w:rPr>
        <w:t>gun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p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nu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5"/>
          <w:sz w:val="24"/>
          <w:szCs w:val="24"/>
        </w:rPr>
        <w:t>0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29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pacing w:val="8"/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()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14:paraId="62B8BF8E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pacing w:val="1"/>
          <w:sz w:val="24"/>
          <w:szCs w:val="24"/>
        </w:rPr>
        <w:t>tam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proofErr w:type="spellEnd"/>
    </w:p>
    <w:p w14:paraId="64999A9A" w14:textId="77777777" w:rsidR="00DE0EB3" w:rsidRDefault="00243B90">
      <w:pPr>
        <w:spacing w:before="24" w:line="258" w:lineRule="auto"/>
        <w:ind w:left="540" w:right="75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w</w:t>
      </w:r>
      <w:r>
        <w:rPr>
          <w:spacing w:val="-3"/>
          <w:sz w:val="24"/>
          <w:szCs w:val="24"/>
        </w:rPr>
        <w:t>al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im</w:t>
      </w:r>
      <w:r>
        <w:rPr>
          <w:spacing w:val="1"/>
          <w:sz w:val="24"/>
          <w:szCs w:val="24"/>
        </w:rPr>
        <w:t>al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4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1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di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ga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5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ru</w:t>
      </w:r>
      <w:r>
        <w:rPr>
          <w:spacing w:val="-5"/>
          <w:sz w:val="24"/>
          <w:szCs w:val="24"/>
        </w:rPr>
        <w:t>s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d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proofErr w:type="spellEnd"/>
      <w:r>
        <w:rPr>
          <w:spacing w:val="-9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proofErr w:type="spellEnd"/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5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dou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 g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8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proofErr w:type="spellStart"/>
      <w:r>
        <w:rPr>
          <w:spacing w:val="1"/>
          <w:sz w:val="24"/>
          <w:szCs w:val="24"/>
        </w:rPr>
        <w:t>tam</w:t>
      </w:r>
      <w:r>
        <w:rPr>
          <w:spacing w:val="2"/>
          <w:sz w:val="24"/>
          <w:szCs w:val="24"/>
        </w:rPr>
        <w:t>p</w:t>
      </w:r>
      <w:r>
        <w:rPr>
          <w:spacing w:val="-3"/>
          <w:sz w:val="24"/>
          <w:szCs w:val="24"/>
        </w:rPr>
        <w:t>il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di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 k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di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.</w:t>
      </w:r>
    </w:p>
    <w:p w14:paraId="73CCF4FC" w14:textId="77777777" w:rsidR="00DE0EB3" w:rsidRDefault="00243B90">
      <w:pPr>
        <w:spacing w:before="3" w:line="257" w:lineRule="auto"/>
        <w:ind w:left="540" w:right="75" w:firstLine="721"/>
        <w:jc w:val="both"/>
        <w:rPr>
          <w:sz w:val="24"/>
          <w:szCs w:val="24"/>
        </w:rPr>
        <w:sectPr w:rsidR="00DE0EB3">
          <w:headerReference w:type="default" r:id="rId16"/>
          <w:pgSz w:w="12240" w:h="15840"/>
          <w:pgMar w:top="1720" w:right="1320" w:bottom="280" w:left="1620" w:header="1480" w:footer="0" w:gutter="0"/>
          <w:cols w:space="720"/>
        </w:sect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3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18DF6F18" w14:textId="77777777" w:rsidR="00DE0EB3" w:rsidRDefault="00DE0EB3">
      <w:pPr>
        <w:spacing w:before="9" w:line="120" w:lineRule="exact"/>
        <w:rPr>
          <w:sz w:val="12"/>
          <w:szCs w:val="12"/>
        </w:rPr>
      </w:pPr>
    </w:p>
    <w:p w14:paraId="4EB5B5D2" w14:textId="77777777" w:rsidR="00DE0EB3" w:rsidRDefault="00DE0EB3">
      <w:pPr>
        <w:spacing w:line="200" w:lineRule="exact"/>
      </w:pPr>
    </w:p>
    <w:p w14:paraId="2C0D2BC8" w14:textId="77777777" w:rsidR="00DE0EB3" w:rsidRDefault="003C52EF">
      <w:pPr>
        <w:ind w:left="1628"/>
      </w:pPr>
      <w:r>
        <w:pict w14:anchorId="3FD63328">
          <v:shape id="_x0000_i1032" type="#_x0000_t75" style="width:322.5pt;height:146.25pt">
            <v:imagedata r:id="rId17" o:title=""/>
          </v:shape>
        </w:pict>
      </w:r>
    </w:p>
    <w:p w14:paraId="1055601D" w14:textId="77777777" w:rsidR="00DE0EB3" w:rsidRDefault="00DE0EB3">
      <w:pPr>
        <w:spacing w:before="4" w:line="100" w:lineRule="exact"/>
        <w:rPr>
          <w:sz w:val="10"/>
          <w:szCs w:val="10"/>
        </w:rPr>
      </w:pPr>
    </w:p>
    <w:p w14:paraId="365504D0" w14:textId="77777777" w:rsidR="00DE0EB3" w:rsidRDefault="00DE0EB3">
      <w:pPr>
        <w:spacing w:line="200" w:lineRule="exact"/>
      </w:pPr>
    </w:p>
    <w:p w14:paraId="76A675F4" w14:textId="77777777" w:rsidR="00DE0EB3" w:rsidRDefault="00243B90">
      <w:pPr>
        <w:spacing w:before="29"/>
        <w:ind w:left="104"/>
        <w:rPr>
          <w:sz w:val="24"/>
          <w:szCs w:val="24"/>
        </w:rPr>
      </w:pPr>
      <w:r>
        <w:rPr>
          <w:b/>
          <w:sz w:val="24"/>
          <w:szCs w:val="24"/>
        </w:rPr>
        <w:t xml:space="preserve">g.  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7</w:t>
      </w:r>
    </w:p>
    <w:p w14:paraId="6B07FC09" w14:textId="77777777" w:rsidR="00DE0EB3" w:rsidRDefault="00243B90">
      <w:pPr>
        <w:spacing w:before="16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2C5CE2C7" w14:textId="77777777" w:rsidR="00DE0EB3" w:rsidRDefault="00243B90">
      <w:pPr>
        <w:spacing w:before="24" w:line="259" w:lineRule="auto"/>
        <w:ind w:left="540" w:right="77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“</w:t>
      </w:r>
      <w:r>
        <w:rPr>
          <w:sz w:val="24"/>
          <w:szCs w:val="24"/>
        </w:rPr>
        <w:t>C</w:t>
      </w:r>
      <w:r>
        <w:rPr>
          <w:spacing w:val="-3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2</w:t>
      </w:r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9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kni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“a</w:t>
      </w:r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b”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-4"/>
          <w:sz w:val="24"/>
          <w:szCs w:val="24"/>
        </w:rPr>
        <w:t xml:space="preserve"> 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d”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“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”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“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”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k”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doub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4"/>
          <w:sz w:val="24"/>
          <w:szCs w:val="24"/>
        </w:rPr>
        <w:t>n</w:t>
      </w:r>
      <w:proofErr w:type="gramStart"/>
      <w:r>
        <w:rPr>
          <w:sz w:val="24"/>
          <w:szCs w:val="24"/>
        </w:rPr>
        <w:t>”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proofErr w:type="gramEnd"/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”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“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”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pacing w:val="3"/>
          <w:sz w:val="24"/>
          <w:szCs w:val="24"/>
        </w:rPr>
        <w:t>g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14:paraId="0274A95D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2"/>
          <w:sz w:val="24"/>
          <w:szCs w:val="24"/>
        </w:rPr>
        <w:t>1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23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5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25"/>
          <w:sz w:val="24"/>
          <w:szCs w:val="24"/>
        </w:rPr>
        <w:t xml:space="preserve"> </w:t>
      </w:r>
      <w:proofErr w:type="spellStart"/>
      <w:proofErr w:type="gramStart"/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49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proofErr w:type="gramEnd"/>
      <w:r>
        <w:rPr>
          <w:sz w:val="24"/>
          <w:szCs w:val="24"/>
        </w:rPr>
        <w:t>()</w:t>
      </w:r>
      <w:r>
        <w:rPr>
          <w:spacing w:val="2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2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</w:p>
    <w:p w14:paraId="509209AF" w14:textId="77777777" w:rsidR="00DE0EB3" w:rsidRDefault="00243B90">
      <w:pPr>
        <w:spacing w:before="24" w:line="258" w:lineRule="auto"/>
        <w:ind w:left="540" w:right="74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oub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.p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oub</w:t>
      </w:r>
      <w:r>
        <w:rPr>
          <w:spacing w:val="1"/>
          <w:sz w:val="24"/>
          <w:szCs w:val="24"/>
        </w:rPr>
        <w:t>le</w:t>
      </w:r>
      <w:proofErr w:type="spellEnd"/>
      <w:r>
        <w:rPr>
          <w:sz w:val="24"/>
          <w:szCs w:val="24"/>
        </w:rPr>
        <w:t>()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.p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5"/>
          <w:sz w:val="24"/>
          <w:szCs w:val="24"/>
        </w:rPr>
        <w:t>e</w:t>
      </w:r>
      <w:r>
        <w:rPr>
          <w:spacing w:val="-9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proofErr w:type="spellEnd"/>
      <w:r>
        <w:rPr>
          <w:sz w:val="24"/>
          <w:szCs w:val="24"/>
        </w:rPr>
        <w:t>()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lal</w:t>
      </w:r>
      <w:r>
        <w:rPr>
          <w:sz w:val="24"/>
          <w:szCs w:val="24"/>
        </w:rPr>
        <w:t>u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di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(), 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8"/>
          <w:sz w:val="24"/>
          <w:szCs w:val="24"/>
        </w:rPr>
        <w:t>6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 xml:space="preserve">28  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f</w:t>
      </w:r>
      <w:proofErr w:type="spellEnd"/>
      <w:r>
        <w:rPr>
          <w:spacing w:val="4"/>
          <w:sz w:val="24"/>
          <w:szCs w:val="24"/>
        </w:rPr>
        <w:t>(</w:t>
      </w:r>
      <w:r>
        <w:rPr>
          <w:sz w:val="24"/>
          <w:szCs w:val="24"/>
        </w:rPr>
        <w:t xml:space="preserve">b)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i</w:t>
      </w:r>
      <w:r>
        <w:rPr>
          <w:spacing w:val="5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 xml:space="preserve">,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"/>
          <w:sz w:val="24"/>
          <w:szCs w:val="24"/>
        </w:rPr>
        <w:t xml:space="preserve"> 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4"/>
          <w:sz w:val="24"/>
          <w:szCs w:val="24"/>
        </w:rPr>
        <w:t>.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>(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pacing w:val="4"/>
          <w:sz w:val="24"/>
          <w:szCs w:val="24"/>
        </w:rPr>
        <w:t>k</w:t>
      </w:r>
      <w:r>
        <w:rPr>
          <w:sz w:val="24"/>
          <w:szCs w:val="24"/>
        </w:rPr>
        <w:t>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4"/>
          <w:sz w:val="24"/>
          <w:szCs w:val="24"/>
        </w:rPr>
        <w:t>.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oub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),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(),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upun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-1"/>
          <w:sz w:val="24"/>
          <w:szCs w:val="24"/>
        </w:rPr>
        <w:t>s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1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k, c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.</w:t>
      </w:r>
    </w:p>
    <w:p w14:paraId="0D8A618F" w14:textId="77777777" w:rsidR="00DE0EB3" w:rsidRDefault="00243B90">
      <w:pPr>
        <w:spacing w:before="3" w:line="258" w:lineRule="auto"/>
        <w:ind w:left="540" w:right="81" w:firstLine="721"/>
        <w:jc w:val="both"/>
        <w:rPr>
          <w:sz w:val="24"/>
          <w:szCs w:val="24"/>
        </w:rPr>
        <w:sectPr w:rsidR="00DE0EB3">
          <w:pgSz w:w="12240" w:h="15840"/>
          <w:pgMar w:top="1720" w:right="1320" w:bottom="280" w:left="1620" w:header="1480" w:footer="0" w:gutter="0"/>
          <w:cols w:space="720"/>
        </w:sect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7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, 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l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ohn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elai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4"/>
          <w:sz w:val="24"/>
          <w:szCs w:val="24"/>
        </w:rPr>
        <w:t>.</w:t>
      </w:r>
      <w:r>
        <w:rPr>
          <w:spacing w:val="-4"/>
          <w:sz w:val="24"/>
          <w:szCs w:val="24"/>
        </w:rPr>
        <w:t>v</w:t>
      </w:r>
      <w:r>
        <w:rPr>
          <w:spacing w:val="12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>()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ode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>()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ong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</w:t>
      </w:r>
      <w:r>
        <w:rPr>
          <w:spacing w:val="1"/>
          <w:sz w:val="24"/>
          <w:szCs w:val="24"/>
        </w:rPr>
        <w:t>lea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, doub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</w:p>
    <w:p w14:paraId="10CD7368" w14:textId="77777777" w:rsidR="00DE0EB3" w:rsidRDefault="00DE0EB3">
      <w:pPr>
        <w:spacing w:before="9" w:line="120" w:lineRule="exact"/>
        <w:rPr>
          <w:sz w:val="12"/>
          <w:szCs w:val="12"/>
        </w:rPr>
      </w:pPr>
    </w:p>
    <w:p w14:paraId="34D1290F" w14:textId="77777777" w:rsidR="00DE0EB3" w:rsidRDefault="00DE0EB3">
      <w:pPr>
        <w:spacing w:line="200" w:lineRule="exact"/>
      </w:pPr>
    </w:p>
    <w:p w14:paraId="5720FAD7" w14:textId="77777777" w:rsidR="00DE0EB3" w:rsidRDefault="003C52EF">
      <w:pPr>
        <w:ind w:left="1596"/>
      </w:pPr>
      <w:r>
        <w:pict w14:anchorId="17755A81">
          <v:shape id="_x0000_i1033" type="#_x0000_t75" style="width:325.5pt;height:143.25pt">
            <v:imagedata r:id="rId18" o:title=""/>
          </v:shape>
        </w:pict>
      </w:r>
    </w:p>
    <w:p w14:paraId="2743F481" w14:textId="77777777" w:rsidR="00DE0EB3" w:rsidRDefault="00DE0EB3">
      <w:pPr>
        <w:spacing w:before="12" w:line="280" w:lineRule="exact"/>
        <w:rPr>
          <w:sz w:val="28"/>
          <w:szCs w:val="28"/>
        </w:rPr>
      </w:pPr>
    </w:p>
    <w:p w14:paraId="7507D001" w14:textId="77777777" w:rsidR="00DE0EB3" w:rsidRDefault="00243B90">
      <w:pPr>
        <w:spacing w:before="29"/>
        <w:ind w:left="104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h</w:t>
      </w:r>
      <w:r>
        <w:rPr>
          <w:b/>
          <w:sz w:val="24"/>
          <w:szCs w:val="24"/>
        </w:rPr>
        <w:t xml:space="preserve">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8</w:t>
      </w:r>
    </w:p>
    <w:p w14:paraId="47C399B8" w14:textId="77777777" w:rsidR="00DE0EB3" w:rsidRDefault="00243B90">
      <w:pPr>
        <w:spacing w:before="16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5ECFC4A" w14:textId="77777777" w:rsidR="00DE0EB3" w:rsidRDefault="00243B90">
      <w:pPr>
        <w:spacing w:before="24" w:line="258" w:lineRule="auto"/>
        <w:ind w:left="540" w:right="75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memili</w:t>
      </w:r>
      <w:r>
        <w:rPr>
          <w:sz w:val="24"/>
          <w:szCs w:val="24"/>
        </w:rPr>
        <w:t>ki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pacing w:val="8"/>
          <w:sz w:val="24"/>
          <w:szCs w:val="24"/>
        </w:rPr>
        <w:t>“</w:t>
      </w:r>
      <w:proofErr w:type="spellStart"/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proofErr w:type="spellEnd"/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x”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”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10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g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1</w:t>
      </w:r>
      <w:r>
        <w:rPr>
          <w:spacing w:val="13"/>
          <w:sz w:val="24"/>
          <w:szCs w:val="24"/>
        </w:rPr>
        <w:t>9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21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y di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(</w:t>
      </w:r>
      <w:r>
        <w:rPr>
          <w:spacing w:val="10"/>
          <w:sz w:val="24"/>
          <w:szCs w:val="24"/>
        </w:rPr>
        <w:t>)</w:t>
      </w:r>
      <w:r>
        <w:rPr>
          <w:sz w:val="24"/>
          <w:szCs w:val="24"/>
        </w:rPr>
        <w:t>,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pacing w:val="4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ry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nda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(? </w:t>
      </w:r>
      <w:r>
        <w:rPr>
          <w:spacing w:val="-3"/>
          <w:sz w:val="24"/>
          <w:szCs w:val="24"/>
        </w:rPr>
        <w:t>:</w:t>
      </w:r>
      <w:r>
        <w:rPr>
          <w:sz w:val="24"/>
          <w:szCs w:val="24"/>
        </w:rPr>
        <w:t>)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rup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nu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proofErr w:type="gramEnd"/>
      <w:r>
        <w:rPr>
          <w:sz w:val="24"/>
          <w:szCs w:val="24"/>
        </w:rPr>
        <w:t xml:space="preserve">,  di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or 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ry</w:t>
      </w:r>
      <w:proofErr w:type="spellEnd"/>
      <w:r>
        <w:rPr>
          <w:spacing w:val="5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&lt;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?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eme</w:t>
      </w:r>
      <w:r>
        <w:rPr>
          <w:sz w:val="24"/>
          <w:szCs w:val="24"/>
        </w:rPr>
        <w:t>nu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z w:val="24"/>
          <w:szCs w:val="24"/>
        </w:rPr>
        <w:t xml:space="preserve"> 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meme</w:t>
      </w:r>
      <w:r>
        <w:rPr>
          <w:sz w:val="24"/>
          <w:szCs w:val="24"/>
        </w:rPr>
        <w:t>nu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nuhi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x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1.</w:t>
      </w:r>
    </w:p>
    <w:p w14:paraId="5F97718E" w14:textId="77777777" w:rsidR="00DE0EB3" w:rsidRDefault="00243B90">
      <w:pPr>
        <w:spacing w:before="3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4FEC4A26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36E56D6B" w14:textId="77777777" w:rsidR="00DE0EB3" w:rsidRDefault="00DE0EB3">
      <w:pPr>
        <w:spacing w:line="200" w:lineRule="exact"/>
      </w:pPr>
    </w:p>
    <w:p w14:paraId="1AA38501" w14:textId="77777777" w:rsidR="00DE0EB3" w:rsidRDefault="003C52EF">
      <w:pPr>
        <w:ind w:left="1600"/>
      </w:pPr>
      <w:r>
        <w:pict w14:anchorId="0C1DB998">
          <v:shape id="_x0000_i1034" type="#_x0000_t75" style="width:325.5pt;height:89.25pt">
            <v:imagedata r:id="rId19" o:title=""/>
          </v:shape>
        </w:pict>
      </w:r>
    </w:p>
    <w:p w14:paraId="0E3236C2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376B5737" w14:textId="77777777" w:rsidR="00DE0EB3" w:rsidRDefault="00DE0EB3">
      <w:pPr>
        <w:spacing w:line="200" w:lineRule="exact"/>
      </w:pPr>
    </w:p>
    <w:p w14:paraId="2BFDAF4D" w14:textId="77777777" w:rsidR="00DE0EB3" w:rsidRDefault="00243B90">
      <w:pPr>
        <w:ind w:left="104"/>
        <w:rPr>
          <w:sz w:val="24"/>
          <w:szCs w:val="24"/>
        </w:rPr>
      </w:pPr>
      <w:proofErr w:type="spellStart"/>
      <w:r>
        <w:rPr>
          <w:b/>
          <w:spacing w:val="1"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. 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9</w:t>
      </w:r>
    </w:p>
    <w:p w14:paraId="3E3ADA0A" w14:textId="77777777" w:rsidR="00DE0EB3" w:rsidRDefault="00243B90">
      <w:pPr>
        <w:spacing w:before="16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72CB8CE5" w14:textId="77777777" w:rsidR="00DE0EB3" w:rsidRDefault="00243B90">
      <w:pPr>
        <w:spacing w:before="24" w:line="259" w:lineRule="auto"/>
        <w:ind w:left="540" w:right="71" w:firstLine="721"/>
        <w:jc w:val="both"/>
        <w:rPr>
          <w:sz w:val="24"/>
          <w:szCs w:val="24"/>
        </w:rPr>
        <w:sectPr w:rsidR="00DE0EB3">
          <w:pgSz w:w="12240" w:h="15840"/>
          <w:pgMar w:top="1720" w:right="1320" w:bottom="280" w:left="1620" w:header="1480" w:footer="0" w:gutter="0"/>
          <w:cols w:space="720"/>
        </w:sect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>“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1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-1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1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4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proofErr w:type="spellEnd"/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 xml:space="preserve">x”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 xml:space="preserve">” 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5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pacing w:val="13"/>
          <w:sz w:val="24"/>
          <w:szCs w:val="24"/>
        </w:rPr>
        <w:t>g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proofErr w:type="spellStart"/>
      <w:r>
        <w:rPr>
          <w:sz w:val="24"/>
          <w:szCs w:val="24"/>
        </w:rPr>
        <w:t>fx</w:t>
      </w:r>
      <w:proofErr w:type="spellEnd"/>
      <w:r>
        <w:rPr>
          <w:sz w:val="24"/>
          <w:szCs w:val="24"/>
        </w:rPr>
        <w:t>”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proofErr w:type="spellStart"/>
      <w:r>
        <w:rPr>
          <w:sz w:val="24"/>
          <w:szCs w:val="24"/>
        </w:rPr>
        <w:t>f</w:t>
      </w:r>
      <w:r>
        <w:rPr>
          <w:spacing w:val="-8"/>
          <w:sz w:val="24"/>
          <w:szCs w:val="24"/>
        </w:rPr>
        <w:t>y</w:t>
      </w:r>
      <w:proofErr w:type="spellEnd"/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12"/>
          <w:sz w:val="24"/>
          <w:szCs w:val="24"/>
        </w:rPr>
        <w:t>9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 xml:space="preserve">20 di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/</w:t>
      </w:r>
      <w:r>
        <w:rPr>
          <w:sz w:val="24"/>
          <w:szCs w:val="24"/>
        </w:rPr>
        <w:t>y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x</w:t>
      </w:r>
      <w:r>
        <w:rPr>
          <w:spacing w:val="1"/>
          <w:sz w:val="24"/>
          <w:szCs w:val="24"/>
        </w:rPr>
        <w:t>/</w:t>
      </w:r>
      <w:r>
        <w:rPr>
          <w:sz w:val="24"/>
          <w:szCs w:val="24"/>
        </w:rPr>
        <w:t xml:space="preserve">y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pacing w:val="12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</w:t>
      </w:r>
      <w:r>
        <w:rPr>
          <w:spacing w:val="1"/>
          <w:sz w:val="24"/>
          <w:szCs w:val="24"/>
        </w:rPr>
        <w:t>l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up</w:t>
      </w:r>
      <w:r>
        <w:rPr>
          <w:spacing w:val="5"/>
          <w:sz w:val="24"/>
          <w:szCs w:val="24"/>
        </w:rPr>
        <w:t>a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5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5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ma</w:t>
      </w:r>
      <w:r>
        <w:rPr>
          <w:sz w:val="24"/>
          <w:szCs w:val="24"/>
        </w:rPr>
        <w:t>na</w:t>
      </w:r>
      <w:proofErr w:type="spellEnd"/>
      <w:r>
        <w:rPr>
          <w:spacing w:val="5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fx</w:t>
      </w:r>
      <w:proofErr w:type="spellEnd"/>
      <w:r>
        <w:rPr>
          <w:sz w:val="24"/>
          <w:szCs w:val="24"/>
        </w:rPr>
        <w:t>=x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2"/>
          <w:sz w:val="24"/>
          <w:szCs w:val="24"/>
        </w:rPr>
        <w:t xml:space="preserve"> </w:t>
      </w:r>
      <w:proofErr w:type="spellStart"/>
      <w:r>
        <w:rPr>
          <w:spacing w:val="4"/>
          <w:sz w:val="24"/>
          <w:szCs w:val="24"/>
        </w:rPr>
        <w:t>f</w:t>
      </w:r>
      <w:r>
        <w:rPr>
          <w:spacing w:val="-8"/>
          <w:sz w:val="24"/>
          <w:szCs w:val="24"/>
        </w:rPr>
        <w:t>y</w:t>
      </w:r>
      <w:proofErr w:type="spellEnd"/>
      <w:r>
        <w:rPr>
          <w:spacing w:val="4"/>
          <w:sz w:val="24"/>
          <w:szCs w:val="24"/>
        </w:rPr>
        <w:t>=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5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proofErr w:type="spellEnd"/>
      <w:r>
        <w:rPr>
          <w:spacing w:val="5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5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ita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6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</w:p>
    <w:p w14:paraId="05E9102D" w14:textId="77777777" w:rsidR="00DE0EB3" w:rsidRDefault="00243B90">
      <w:pPr>
        <w:spacing w:before="76" w:line="258" w:lineRule="auto"/>
        <w:ind w:left="540" w:right="8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i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/</w:t>
      </w:r>
      <w:r>
        <w:rPr>
          <w:sz w:val="24"/>
          <w:szCs w:val="24"/>
        </w:rPr>
        <w:t xml:space="preserve">y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 xml:space="preserve">0.5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upun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rna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 xml:space="preserve">or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nt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x=</w:t>
      </w:r>
      <w:proofErr w:type="spellStart"/>
      <w:r>
        <w:rPr>
          <w:sz w:val="24"/>
          <w:szCs w:val="24"/>
        </w:rPr>
        <w:t>fx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=</w:t>
      </w:r>
      <w:proofErr w:type="spellStart"/>
      <w:r>
        <w:rPr>
          <w:spacing w:val="5"/>
          <w:sz w:val="24"/>
          <w:szCs w:val="24"/>
        </w:rPr>
        <w:t>f</w:t>
      </w:r>
      <w:r>
        <w:rPr>
          <w:sz w:val="24"/>
          <w:szCs w:val="24"/>
        </w:rPr>
        <w:t>y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upun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7"/>
          <w:sz w:val="24"/>
          <w:szCs w:val="24"/>
        </w:rPr>
        <w:t>5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26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4"/>
          <w:sz w:val="24"/>
          <w:szCs w:val="24"/>
        </w:rPr>
        <w:t>f</w:t>
      </w:r>
      <w:r>
        <w:rPr>
          <w:spacing w:val="-4"/>
          <w:sz w:val="24"/>
          <w:szCs w:val="24"/>
        </w:rPr>
        <w:t>y</w:t>
      </w:r>
      <w:proofErr w:type="spellEnd"/>
      <w:r>
        <w:rPr>
          <w:spacing w:val="-3"/>
          <w:sz w:val="24"/>
          <w:szCs w:val="24"/>
        </w:rPr>
        <w:t>/</w:t>
      </w:r>
      <w:proofErr w:type="spellStart"/>
      <w:r>
        <w:rPr>
          <w:spacing w:val="4"/>
          <w:sz w:val="24"/>
          <w:szCs w:val="24"/>
        </w:rPr>
        <w:t>f</w:t>
      </w:r>
      <w:r>
        <w:rPr>
          <w:sz w:val="24"/>
          <w:szCs w:val="24"/>
        </w:rPr>
        <w:t>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imal</w:t>
      </w:r>
      <w:proofErr w:type="spellEnd"/>
      <w:r>
        <w:rPr>
          <w:sz w:val="24"/>
          <w:szCs w:val="24"/>
        </w:rPr>
        <w:t xml:space="preserve">. </w:t>
      </w:r>
      <w:proofErr w:type="spellStart"/>
      <w:proofErr w:type="gram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proofErr w:type="gram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x 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10 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 y</w:t>
      </w:r>
      <w:r>
        <w:rPr>
          <w:spacing w:val="5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3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x</w:t>
      </w:r>
      <w:r>
        <w:rPr>
          <w:spacing w:val="-3"/>
          <w:sz w:val="24"/>
          <w:szCs w:val="24"/>
        </w:rPr>
        <w:t>/</w:t>
      </w:r>
      <w:r>
        <w:rPr>
          <w:sz w:val="24"/>
          <w:szCs w:val="24"/>
        </w:rPr>
        <w:t>y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f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.</w:t>
      </w:r>
    </w:p>
    <w:p w14:paraId="591E3FE0" w14:textId="77777777" w:rsidR="00DE0EB3" w:rsidRDefault="00243B90">
      <w:pPr>
        <w:spacing w:before="4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788550AF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2D754163" w14:textId="77777777" w:rsidR="00DE0EB3" w:rsidRDefault="00DE0EB3">
      <w:pPr>
        <w:spacing w:line="200" w:lineRule="exact"/>
      </w:pPr>
    </w:p>
    <w:p w14:paraId="065A3787" w14:textId="77777777" w:rsidR="00DE0EB3" w:rsidRDefault="003C52EF">
      <w:pPr>
        <w:ind w:left="1644"/>
      </w:pPr>
      <w:r>
        <w:pict w14:anchorId="6B65AE91">
          <v:shape id="_x0000_i1035" type="#_x0000_t75" style="width:320.25pt;height:131.25pt">
            <v:imagedata r:id="rId20" o:title=""/>
          </v:shape>
        </w:pict>
      </w:r>
    </w:p>
    <w:p w14:paraId="4E10F13C" w14:textId="77777777" w:rsidR="00DE0EB3" w:rsidRDefault="00DE0EB3">
      <w:pPr>
        <w:spacing w:before="3" w:line="120" w:lineRule="exact"/>
        <w:rPr>
          <w:sz w:val="13"/>
          <w:szCs w:val="13"/>
        </w:rPr>
      </w:pPr>
    </w:p>
    <w:p w14:paraId="7B0377AA" w14:textId="77777777" w:rsidR="00DE0EB3" w:rsidRDefault="00DE0EB3">
      <w:pPr>
        <w:spacing w:line="200" w:lineRule="exact"/>
      </w:pPr>
    </w:p>
    <w:p w14:paraId="4F12B20A" w14:textId="77777777" w:rsidR="00DE0EB3" w:rsidRDefault="00243B90">
      <w:pPr>
        <w:ind w:left="104"/>
        <w:rPr>
          <w:sz w:val="24"/>
          <w:szCs w:val="24"/>
        </w:rPr>
      </w:pPr>
      <w:r>
        <w:rPr>
          <w:b/>
          <w:sz w:val="24"/>
          <w:szCs w:val="24"/>
        </w:rPr>
        <w:t xml:space="preserve">j.  </w:t>
      </w:r>
      <w:r>
        <w:rPr>
          <w:b/>
          <w:spacing w:val="40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7"/>
          <w:sz w:val="24"/>
          <w:szCs w:val="24"/>
        </w:rPr>
        <w:t xml:space="preserve"> </w:t>
      </w:r>
      <w:r>
        <w:rPr>
          <w:b/>
          <w:sz w:val="24"/>
          <w:szCs w:val="24"/>
        </w:rPr>
        <w:t>10</w:t>
      </w:r>
    </w:p>
    <w:p w14:paraId="1B44F816" w14:textId="77777777" w:rsidR="00DE0EB3" w:rsidRDefault="00243B90">
      <w:pPr>
        <w:spacing w:before="16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FEE1E49" w14:textId="77777777" w:rsidR="00DE0EB3" w:rsidRDefault="00243B90">
      <w:pPr>
        <w:spacing w:before="24" w:line="259" w:lineRule="auto"/>
        <w:ind w:left="540" w:right="73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“</w:t>
      </w:r>
      <w:r>
        <w:rPr>
          <w:spacing w:val="-5"/>
          <w:sz w:val="24"/>
          <w:szCs w:val="24"/>
        </w:rPr>
        <w:t>H</w:t>
      </w:r>
      <w:r>
        <w:rPr>
          <w:spacing w:val="1"/>
          <w:sz w:val="24"/>
          <w:szCs w:val="24"/>
        </w:rPr>
        <w:t>ello</w:t>
      </w:r>
      <w:r>
        <w:rPr>
          <w:sz w:val="24"/>
          <w:szCs w:val="24"/>
        </w:rPr>
        <w:t>”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proofErr w:type="spellStart"/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s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5"/>
          <w:sz w:val="24"/>
          <w:szCs w:val="24"/>
        </w:rPr>
        <w:t>H</w:t>
      </w:r>
      <w:r>
        <w:rPr>
          <w:spacing w:val="1"/>
          <w:sz w:val="24"/>
          <w:szCs w:val="24"/>
        </w:rPr>
        <w:t>ell</w:t>
      </w:r>
      <w:r>
        <w:rPr>
          <w:sz w:val="24"/>
          <w:szCs w:val="24"/>
        </w:rPr>
        <w:t>o”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.out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\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w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ne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s</w:t>
      </w:r>
      <w:proofErr w:type="spellEnd"/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5"/>
          <w:sz w:val="24"/>
          <w:szCs w:val="24"/>
        </w:rPr>
        <w:t>H</w:t>
      </w:r>
      <w:r>
        <w:rPr>
          <w:spacing w:val="1"/>
          <w:sz w:val="24"/>
          <w:szCs w:val="24"/>
        </w:rPr>
        <w:t>ell</w:t>
      </w:r>
      <w:r>
        <w:rPr>
          <w:sz w:val="24"/>
          <w:szCs w:val="24"/>
        </w:rPr>
        <w:t>o”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\</w:t>
      </w:r>
      <w:r>
        <w:rPr>
          <w:sz w:val="24"/>
          <w:szCs w:val="24"/>
        </w:rPr>
        <w:t xml:space="preserve">n  </w:t>
      </w:r>
      <w:proofErr w:type="spellStart"/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5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proofErr w:type="spellEnd"/>
      <w:r>
        <w:rPr>
          <w:spacing w:val="5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 xml:space="preserve">r, 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.out</w:t>
      </w:r>
      <w:proofErr w:type="spellEnd"/>
      <w:r>
        <w:rPr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6"/>
          <w:sz w:val="24"/>
          <w:szCs w:val="24"/>
        </w:rPr>
        <w:t xml:space="preserve"> </w:t>
      </w:r>
      <w:proofErr w:type="spellStart"/>
      <w:r>
        <w:rPr>
          <w:spacing w:val="4"/>
          <w:sz w:val="24"/>
          <w:szCs w:val="24"/>
        </w:rPr>
        <w:t>k</w:t>
      </w:r>
      <w:r>
        <w:rPr>
          <w:spacing w:val="1"/>
          <w:sz w:val="24"/>
          <w:szCs w:val="24"/>
        </w:rPr>
        <w:t>eti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ks</w:t>
      </w:r>
      <w:proofErr w:type="spellEnd"/>
      <w:r>
        <w:rPr>
          <w:spacing w:val="1"/>
          <w:sz w:val="24"/>
          <w:szCs w:val="24"/>
        </w:rPr>
        <w:t xml:space="preserve"> “</w:t>
      </w:r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d”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eti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proofErr w:type="spellStart"/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ks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“</w:t>
      </w:r>
      <w:r>
        <w:rPr>
          <w:spacing w:val="-5"/>
          <w:sz w:val="24"/>
          <w:szCs w:val="24"/>
        </w:rPr>
        <w:t>H</w:t>
      </w:r>
      <w:r>
        <w:rPr>
          <w:spacing w:val="1"/>
          <w:sz w:val="24"/>
          <w:szCs w:val="24"/>
        </w:rPr>
        <w:t>ell</w:t>
      </w:r>
      <w:r>
        <w:rPr>
          <w:sz w:val="24"/>
          <w:szCs w:val="24"/>
        </w:rPr>
        <w:t>o”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5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bung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ks</w:t>
      </w:r>
      <w:proofErr w:type="spellEnd"/>
      <w:r>
        <w:rPr>
          <w:spacing w:val="-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4"/>
          <w:sz w:val="24"/>
          <w:szCs w:val="24"/>
        </w:rPr>
        <w:t>r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>”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</w:p>
    <w:p w14:paraId="2D0CBC80" w14:textId="77777777" w:rsidR="00DE0EB3" w:rsidRDefault="00243B90">
      <w:pPr>
        <w:spacing w:line="260" w:lineRule="exact"/>
        <w:ind w:left="540" w:right="90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\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ne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u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ks</w:t>
      </w:r>
      <w:proofErr w:type="spellEnd"/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proofErr w:type="spellEnd"/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eti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proofErr w:type="spellEnd"/>
    </w:p>
    <w:p w14:paraId="5CA83624" w14:textId="77777777" w:rsidR="00DE0EB3" w:rsidRDefault="00243B90">
      <w:pPr>
        <w:spacing w:before="24" w:line="259" w:lineRule="auto"/>
        <w:ind w:left="540" w:right="74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eti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run,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.out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e</w:t>
      </w:r>
      <w:r>
        <w:rPr>
          <w:spacing w:val="14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ks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3"/>
          <w:sz w:val="24"/>
          <w:szCs w:val="24"/>
        </w:rPr>
        <w:t>W</w:t>
      </w:r>
      <w:r>
        <w:rPr>
          <w:spacing w:val="1"/>
          <w:sz w:val="24"/>
          <w:szCs w:val="24"/>
        </w:rPr>
        <w:t>elc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”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eti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5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.out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eti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di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\</w:t>
      </w:r>
      <w:r>
        <w:rPr>
          <w:sz w:val="24"/>
          <w:szCs w:val="24"/>
        </w:rPr>
        <w:t>n.</w:t>
      </w:r>
    </w:p>
    <w:p w14:paraId="3C31F365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ta</w:t>
      </w:r>
      <w:r>
        <w:rPr>
          <w:sz w:val="24"/>
          <w:szCs w:val="24"/>
        </w:rPr>
        <w:t>hui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proofErr w:type="spellEnd"/>
    </w:p>
    <w:p w14:paraId="63534E3E" w14:textId="77777777" w:rsidR="00DE0EB3" w:rsidRDefault="00243B90">
      <w:pPr>
        <w:spacing w:before="20"/>
        <w:ind w:left="540" w:right="133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\</w:t>
      </w:r>
      <w:r>
        <w:rPr>
          <w:sz w:val="24"/>
          <w:szCs w:val="24"/>
        </w:rPr>
        <w:t xml:space="preserve">n,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>na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\</w:t>
      </w:r>
      <w:r>
        <w:rPr>
          <w:sz w:val="24"/>
          <w:szCs w:val="24"/>
        </w:rPr>
        <w:t xml:space="preserve">n </w:t>
      </w:r>
      <w:proofErr w:type="spellStart"/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pr</w:t>
      </w:r>
      <w:r>
        <w:rPr>
          <w:spacing w:val="-4"/>
          <w:sz w:val="24"/>
          <w:szCs w:val="24"/>
        </w:rPr>
        <w:t>og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.</w:t>
      </w:r>
    </w:p>
    <w:p w14:paraId="0DED9796" w14:textId="77777777" w:rsidR="00DE0EB3" w:rsidRDefault="00243B90">
      <w:pPr>
        <w:spacing w:before="24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6EDD2104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34489A41" w14:textId="77777777" w:rsidR="00DE0EB3" w:rsidRDefault="00DE0EB3">
      <w:pPr>
        <w:spacing w:line="200" w:lineRule="exact"/>
      </w:pPr>
    </w:p>
    <w:p w14:paraId="60527692" w14:textId="77777777" w:rsidR="00DE0EB3" w:rsidRDefault="003C52EF">
      <w:pPr>
        <w:ind w:left="1736"/>
        <w:sectPr w:rsidR="00DE0EB3">
          <w:headerReference w:type="default" r:id="rId21"/>
          <w:pgSz w:w="12240" w:h="15840"/>
          <w:pgMar w:top="1360" w:right="1320" w:bottom="280" w:left="1620" w:header="0" w:footer="0" w:gutter="0"/>
          <w:cols w:space="720"/>
        </w:sectPr>
      </w:pPr>
      <w:r>
        <w:pict w14:anchorId="36E6F347">
          <v:shape id="_x0000_i1036" type="#_x0000_t75" style="width:311.25pt;height:82.5pt">
            <v:imagedata r:id="rId22" o:title=""/>
          </v:shape>
        </w:pict>
      </w:r>
    </w:p>
    <w:p w14:paraId="569B9967" w14:textId="77777777" w:rsidR="00DE0EB3" w:rsidRDefault="00DE0EB3">
      <w:pPr>
        <w:spacing w:before="7" w:line="220" w:lineRule="exact"/>
        <w:rPr>
          <w:sz w:val="22"/>
          <w:szCs w:val="22"/>
        </w:rPr>
      </w:pPr>
    </w:p>
    <w:p w14:paraId="2A58E082" w14:textId="77777777" w:rsidR="00DE0EB3" w:rsidRDefault="00243B90">
      <w:pPr>
        <w:spacing w:before="29"/>
        <w:ind w:left="104"/>
        <w:rPr>
          <w:sz w:val="24"/>
          <w:szCs w:val="24"/>
        </w:rPr>
      </w:pPr>
      <w:r>
        <w:rPr>
          <w:b/>
          <w:spacing w:val="-5"/>
          <w:sz w:val="24"/>
          <w:szCs w:val="24"/>
        </w:rPr>
        <w:t>k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11</w:t>
      </w:r>
    </w:p>
    <w:p w14:paraId="2EA997C5" w14:textId="77777777" w:rsidR="00DE0EB3" w:rsidRDefault="00243B90">
      <w:pPr>
        <w:spacing w:before="20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B30316A" w14:textId="77777777" w:rsidR="00DE0EB3" w:rsidRDefault="00243B90">
      <w:pPr>
        <w:spacing w:before="24" w:line="258" w:lineRule="auto"/>
        <w:ind w:left="540" w:right="72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memili</w:t>
      </w:r>
      <w:r>
        <w:rPr>
          <w:sz w:val="24"/>
          <w:szCs w:val="24"/>
        </w:rPr>
        <w:t>ki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r>
        <w:rPr>
          <w:spacing w:val="13"/>
          <w:sz w:val="24"/>
          <w:szCs w:val="24"/>
        </w:rPr>
        <w:t>“</w:t>
      </w:r>
      <w:proofErr w:type="spellStart"/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cr</w:t>
      </w:r>
      <w:proofErr w:type="spellEnd"/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4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6"/>
          <w:sz w:val="24"/>
          <w:szCs w:val="24"/>
        </w:rPr>
        <w:t xml:space="preserve"> </w:t>
      </w:r>
      <w:proofErr w:type="gramStart"/>
      <w:r>
        <w:rPr>
          <w:rFonts w:ascii="Cambria Math" w:eastAsia="Cambria Math" w:hAnsi="Cambria Math" w:cs="Cambria Math"/>
          <w:sz w:val="24"/>
          <w:szCs w:val="24"/>
        </w:rPr>
        <w:t xml:space="preserve">j 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gramEnd"/>
      <w:r>
        <w:rPr>
          <w:spacing w:val="4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4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4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4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4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 xml:space="preserve">j </w:t>
      </w:r>
      <w:proofErr w:type="spellStart"/>
      <w:r>
        <w:rPr>
          <w:rFonts w:ascii="Cambria Math" w:eastAsia="Cambria Math" w:hAnsi="Cambria Math" w:cs="Cambria Math"/>
          <w:spacing w:val="-1"/>
          <w:sz w:val="24"/>
          <w:szCs w:val="24"/>
        </w:rPr>
        <w:t>d</w:t>
      </w:r>
      <w:r>
        <w:rPr>
          <w:rFonts w:ascii="Cambria Math" w:eastAsia="Cambria Math" w:hAnsi="Cambria Math" w:cs="Cambria Math"/>
          <w:spacing w:val="1"/>
          <w:sz w:val="24"/>
          <w:szCs w:val="24"/>
        </w:rPr>
        <w:t>i</w:t>
      </w:r>
      <w:r>
        <w:rPr>
          <w:rFonts w:ascii="Cambria Math" w:eastAsia="Cambria Math" w:hAnsi="Cambria Math" w:cs="Cambria Math"/>
          <w:sz w:val="24"/>
          <w:szCs w:val="24"/>
        </w:rPr>
        <w:t>b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e</w:t>
      </w:r>
      <w:r>
        <w:rPr>
          <w:rFonts w:ascii="Cambria Math" w:eastAsia="Cambria Math" w:hAnsi="Cambria Math" w:cs="Cambria Math"/>
          <w:sz w:val="24"/>
          <w:szCs w:val="24"/>
        </w:rPr>
        <w:t>r</w:t>
      </w:r>
      <w:r>
        <w:rPr>
          <w:rFonts w:ascii="Cambria Math" w:eastAsia="Cambria Math" w:hAnsi="Cambria Math" w:cs="Cambria Math"/>
          <w:spacing w:val="2"/>
          <w:sz w:val="24"/>
          <w:szCs w:val="24"/>
        </w:rPr>
        <w:t>i</w:t>
      </w:r>
      <w:r>
        <w:rPr>
          <w:rFonts w:ascii="Cambria Math" w:eastAsia="Cambria Math" w:hAnsi="Cambria Math" w:cs="Cambria Math"/>
          <w:spacing w:val="-2"/>
          <w:sz w:val="24"/>
          <w:szCs w:val="24"/>
        </w:rPr>
        <w:t>k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a</w:t>
      </w:r>
      <w:r>
        <w:rPr>
          <w:rFonts w:ascii="Cambria Math" w:eastAsia="Cambria Math" w:hAnsi="Cambria Math" w:cs="Cambria Math"/>
          <w:sz w:val="24"/>
          <w:szCs w:val="24"/>
        </w:rPr>
        <w:t>n</w:t>
      </w:r>
      <w:proofErr w:type="spellEnd"/>
      <w:r>
        <w:rPr>
          <w:rFonts w:ascii="Cambria Math" w:eastAsia="Cambria Math" w:hAnsi="Cambria Math" w:cs="Cambria Math"/>
          <w:sz w:val="24"/>
          <w:szCs w:val="24"/>
        </w:rPr>
        <w:t xml:space="preserve"> </w:t>
      </w:r>
      <w:proofErr w:type="spellStart"/>
      <w:r>
        <w:rPr>
          <w:rFonts w:ascii="Cambria Math" w:eastAsia="Cambria Math" w:hAnsi="Cambria Math" w:cs="Cambria Math"/>
          <w:spacing w:val="1"/>
          <w:sz w:val="24"/>
          <w:szCs w:val="24"/>
        </w:rPr>
        <w:t>s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e</w:t>
      </w:r>
      <w:r>
        <w:rPr>
          <w:rFonts w:ascii="Cambria Math" w:eastAsia="Cambria Math" w:hAnsi="Cambria Math" w:cs="Cambria Math"/>
          <w:sz w:val="24"/>
          <w:szCs w:val="24"/>
        </w:rPr>
        <w:t>b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>u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a</w:t>
      </w:r>
      <w:r>
        <w:rPr>
          <w:rFonts w:ascii="Cambria Math" w:eastAsia="Cambria Math" w:hAnsi="Cambria Math" w:cs="Cambria Math"/>
          <w:sz w:val="24"/>
          <w:szCs w:val="24"/>
        </w:rPr>
        <w:t>h</w:t>
      </w:r>
      <w:proofErr w:type="spellEnd"/>
      <w:r>
        <w:rPr>
          <w:rFonts w:ascii="Cambria Math" w:eastAsia="Cambria Math" w:hAnsi="Cambria Math" w:cs="Cambria Math"/>
          <w:spacing w:val="5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a</w:t>
      </w:r>
      <w:r>
        <w:rPr>
          <w:rFonts w:ascii="Cambria Math" w:eastAsia="Cambria Math" w:hAnsi="Cambria Math" w:cs="Cambria Math"/>
          <w:spacing w:val="1"/>
          <w:sz w:val="24"/>
          <w:szCs w:val="24"/>
        </w:rPr>
        <w:t>ssig</w:t>
      </w:r>
      <w:r>
        <w:rPr>
          <w:rFonts w:ascii="Cambria Math" w:eastAsia="Cambria Math" w:hAnsi="Cambria Math" w:cs="Cambria Math"/>
          <w:spacing w:val="-2"/>
          <w:sz w:val="24"/>
          <w:szCs w:val="24"/>
        </w:rPr>
        <w:t>n</w:t>
      </w:r>
      <w:r>
        <w:rPr>
          <w:rFonts w:ascii="Cambria Math" w:eastAsia="Cambria Math" w:hAnsi="Cambria Math" w:cs="Cambria Math"/>
          <w:sz w:val="24"/>
          <w:szCs w:val="24"/>
        </w:rPr>
        <w:t>m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e</w:t>
      </w:r>
      <w:r>
        <w:rPr>
          <w:rFonts w:ascii="Cambria Math" w:eastAsia="Cambria Math" w:hAnsi="Cambria Math" w:cs="Cambria Math"/>
          <w:spacing w:val="-2"/>
          <w:sz w:val="24"/>
          <w:szCs w:val="24"/>
        </w:rPr>
        <w:t>n</w:t>
      </w:r>
      <w:r>
        <w:rPr>
          <w:rFonts w:ascii="Cambria Math" w:eastAsia="Cambria Math" w:hAnsi="Cambria Math" w:cs="Cambria Math"/>
          <w:sz w:val="24"/>
          <w:szCs w:val="24"/>
        </w:rPr>
        <w:t>t</w:t>
      </w:r>
      <w:r>
        <w:rPr>
          <w:rFonts w:ascii="Cambria Math" w:eastAsia="Cambria Math" w:hAnsi="Cambria Math" w:cs="Cambria Math"/>
          <w:spacing w:val="4"/>
          <w:sz w:val="24"/>
          <w:szCs w:val="24"/>
        </w:rPr>
        <w:t xml:space="preserve"> </w:t>
      </w:r>
      <w:proofErr w:type="spellStart"/>
      <w:r>
        <w:rPr>
          <w:rFonts w:ascii="Cambria Math" w:eastAsia="Cambria Math" w:hAnsi="Cambria Math" w:cs="Cambria Math"/>
          <w:spacing w:val="-1"/>
          <w:sz w:val="24"/>
          <w:szCs w:val="24"/>
        </w:rPr>
        <w:t>d</w:t>
      </w:r>
      <w:r>
        <w:rPr>
          <w:rFonts w:ascii="Cambria Math" w:eastAsia="Cambria Math" w:hAnsi="Cambria Math" w:cs="Cambria Math"/>
          <w:spacing w:val="1"/>
          <w:sz w:val="24"/>
          <w:szCs w:val="24"/>
        </w:rPr>
        <w:t>i</w:t>
      </w:r>
      <w:r>
        <w:rPr>
          <w:rFonts w:ascii="Cambria Math" w:eastAsia="Cambria Math" w:hAnsi="Cambria Math" w:cs="Cambria Math"/>
          <w:sz w:val="24"/>
          <w:szCs w:val="24"/>
        </w:rPr>
        <w:t>m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a</w:t>
      </w:r>
      <w:r>
        <w:rPr>
          <w:rFonts w:ascii="Cambria Math" w:eastAsia="Cambria Math" w:hAnsi="Cambria Math" w:cs="Cambria Math"/>
          <w:spacing w:val="-2"/>
          <w:sz w:val="24"/>
          <w:szCs w:val="24"/>
        </w:rPr>
        <w:t>n</w:t>
      </w:r>
      <w:r>
        <w:rPr>
          <w:rFonts w:ascii="Cambria Math" w:eastAsia="Cambria Math" w:hAnsi="Cambria Math" w:cs="Cambria Math"/>
          <w:sz w:val="24"/>
          <w:szCs w:val="24"/>
        </w:rPr>
        <w:t>a</w:t>
      </w:r>
      <w:proofErr w:type="spellEnd"/>
      <w:r>
        <w:rPr>
          <w:rFonts w:ascii="Cambria Math" w:eastAsia="Cambria Math" w:hAnsi="Cambria Math" w:cs="Cambria Math"/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=</w:t>
      </w:r>
      <w:proofErr w:type="spellStart"/>
      <w:r>
        <w:rPr>
          <w:spacing w:val="2"/>
          <w:sz w:val="24"/>
          <w:szCs w:val="24"/>
        </w:rPr>
        <w:t>i</w:t>
      </w:r>
      <w:proofErr w:type="spellEnd"/>
      <w:r>
        <w:rPr>
          <w:sz w:val="24"/>
          <w:szCs w:val="24"/>
        </w:rPr>
        <w:t>+</w:t>
      </w:r>
      <w:r>
        <w:rPr>
          <w:spacing w:val="2"/>
          <w:sz w:val="24"/>
          <w:szCs w:val="24"/>
        </w:rPr>
        <w:t>+</w:t>
      </w:r>
      <w:r>
        <w:rPr>
          <w:sz w:val="24"/>
          <w:szCs w:val="24"/>
        </w:rPr>
        <w:t>.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rna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 xml:space="preserve">pre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1"/>
          <w:sz w:val="24"/>
          <w:szCs w:val="24"/>
        </w:rPr>
        <w:t>+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w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4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r>
        <w:rPr>
          <w:spacing w:val="1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etele</w:t>
      </w:r>
      <w:r>
        <w:rPr>
          <w:sz w:val="24"/>
          <w:szCs w:val="24"/>
        </w:rPr>
        <w:t>h</w:t>
      </w:r>
      <w:proofErr w:type="spellEnd"/>
      <w:proofErr w:type="gram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4,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lal</w:t>
      </w:r>
      <w:r>
        <w:rPr>
          <w:sz w:val="24"/>
          <w:szCs w:val="24"/>
        </w:rPr>
        <w:t>u</w:t>
      </w:r>
      <w:proofErr w:type="spellEnd"/>
      <w:r>
        <w:rPr>
          <w:spacing w:val="-4"/>
          <w:sz w:val="24"/>
          <w:szCs w:val="24"/>
        </w:rPr>
        <w:t xml:space="preserve"> d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eme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1"/>
          <w:sz w:val="24"/>
          <w:szCs w:val="24"/>
        </w:rPr>
        <w:t>+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4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5,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 3 .</w:t>
      </w:r>
    </w:p>
    <w:p w14:paraId="42E488F9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16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proofErr w:type="spellEnd"/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pacing w:val="1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proofErr w:type="spellEnd"/>
    </w:p>
    <w:p w14:paraId="54678DA6" w14:textId="77777777" w:rsidR="00DE0EB3" w:rsidRDefault="00243B90">
      <w:pPr>
        <w:spacing w:before="24"/>
        <w:ind w:left="540" w:right="419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p</w:t>
      </w:r>
      <w:r>
        <w:rPr>
          <w:spacing w:val="-4"/>
          <w:sz w:val="24"/>
          <w:szCs w:val="24"/>
        </w:rPr>
        <w:t>r</w:t>
      </w:r>
      <w:r>
        <w:rPr>
          <w:spacing w:val="3"/>
          <w:sz w:val="24"/>
          <w:szCs w:val="24"/>
        </w:rPr>
        <w:t>e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upun</w:t>
      </w:r>
      <w:proofErr w:type="spellEnd"/>
      <w:r>
        <w:rPr>
          <w:sz w:val="24"/>
          <w:szCs w:val="24"/>
        </w:rPr>
        <w:t xml:space="preserve"> po</w:t>
      </w:r>
      <w:r>
        <w:rPr>
          <w:spacing w:val="-1"/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14:paraId="23B2074D" w14:textId="77777777" w:rsidR="00DE0EB3" w:rsidRDefault="00243B90">
      <w:pPr>
        <w:spacing w:before="20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7FCEE152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3EA70A83" w14:textId="77777777" w:rsidR="00DE0EB3" w:rsidRDefault="00DE0EB3">
      <w:pPr>
        <w:spacing w:line="200" w:lineRule="exact"/>
      </w:pPr>
    </w:p>
    <w:p w14:paraId="294B2A05" w14:textId="77777777" w:rsidR="00DE0EB3" w:rsidRDefault="003C52EF">
      <w:pPr>
        <w:ind w:left="1720"/>
      </w:pPr>
      <w:r>
        <w:pict w14:anchorId="550FB558">
          <v:shape id="_x0000_i1037" type="#_x0000_t75" style="width:313.5pt;height:1in">
            <v:imagedata r:id="rId23" o:title=""/>
          </v:shape>
        </w:pict>
      </w:r>
    </w:p>
    <w:p w14:paraId="4397C0E8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2FD05BE0" w14:textId="77777777" w:rsidR="00DE0EB3" w:rsidRDefault="00DE0EB3">
      <w:pPr>
        <w:spacing w:line="200" w:lineRule="exact"/>
      </w:pPr>
    </w:p>
    <w:p w14:paraId="676160D0" w14:textId="77777777" w:rsidR="00DE0EB3" w:rsidRDefault="00243B90">
      <w:pPr>
        <w:ind w:left="104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 xml:space="preserve">. 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12</w:t>
      </w:r>
    </w:p>
    <w:p w14:paraId="1DCBED7F" w14:textId="77777777" w:rsidR="00DE0EB3" w:rsidRDefault="00243B90">
      <w:pPr>
        <w:spacing w:before="20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362E420" w14:textId="77777777" w:rsidR="00DE0EB3" w:rsidRDefault="00243B90">
      <w:pPr>
        <w:spacing w:before="20" w:line="258" w:lineRule="auto"/>
        <w:ind w:left="540" w:right="73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“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1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x,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6"/>
          <w:sz w:val="24"/>
          <w:szCs w:val="24"/>
        </w:rPr>
        <w:t>g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pacing w:val="6"/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3"/>
          <w:sz w:val="24"/>
          <w:szCs w:val="24"/>
        </w:rPr>
        <w:t>7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 xml:space="preserve">29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x,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8"/>
          <w:sz w:val="24"/>
          <w:szCs w:val="24"/>
        </w:rPr>
        <w:t>0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33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 &amp;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8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10,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1"/>
          <w:sz w:val="24"/>
          <w:szCs w:val="24"/>
        </w:rPr>
        <w:t>e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10=</w:t>
      </w:r>
      <w:r>
        <w:rPr>
          <w:spacing w:val="-3"/>
          <w:sz w:val="24"/>
          <w:szCs w:val="24"/>
        </w:rPr>
        <w:t>1</w:t>
      </w:r>
      <w:r>
        <w:rPr>
          <w:sz w:val="24"/>
          <w:szCs w:val="24"/>
        </w:rPr>
        <w:t>01</w:t>
      </w:r>
      <w:r>
        <w:rPr>
          <w:spacing w:val="4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 xml:space="preserve">2)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8=100</w:t>
      </w:r>
      <w:r>
        <w:rPr>
          <w:spacing w:val="2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>2)</w:t>
      </w:r>
      <w:r>
        <w:rPr>
          <w:spacing w:val="19"/>
          <w:position w:val="-2"/>
          <w:sz w:val="16"/>
          <w:szCs w:val="16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1010 &amp;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1000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 xml:space="preserve">or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1000 </w:t>
      </w:r>
      <w:proofErr w:type="spellStart"/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8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al</w:t>
      </w:r>
      <w:proofErr w:type="spellEnd"/>
      <w:r>
        <w:rPr>
          <w:sz w:val="24"/>
          <w:szCs w:val="24"/>
        </w:rPr>
        <w:t>,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a</w:t>
      </w:r>
      <w:proofErr w:type="spellEnd"/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1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~</w:t>
      </w:r>
      <w:r>
        <w:rPr>
          <w:sz w:val="24"/>
          <w:szCs w:val="24"/>
        </w:rPr>
        <w:t>8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>~</w:t>
      </w:r>
      <w:r>
        <w:rPr>
          <w:sz w:val="24"/>
          <w:szCs w:val="24"/>
        </w:rPr>
        <w:t>8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</w:p>
    <w:p w14:paraId="73D661EF" w14:textId="77777777" w:rsidR="00DE0EB3" w:rsidRDefault="00243B90">
      <w:pPr>
        <w:spacing w:line="260" w:lineRule="exact"/>
        <w:ind w:left="540" w:right="79"/>
        <w:jc w:val="both"/>
        <w:rPr>
          <w:sz w:val="24"/>
          <w:szCs w:val="24"/>
        </w:rPr>
      </w:pPr>
      <w:r>
        <w:rPr>
          <w:sz w:val="24"/>
          <w:szCs w:val="24"/>
        </w:rPr>
        <w:t>011</w:t>
      </w:r>
      <w:r>
        <w:rPr>
          <w:spacing w:val="1"/>
          <w:sz w:val="24"/>
          <w:szCs w:val="24"/>
        </w:rPr>
        <w:t>1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>2</w:t>
      </w:r>
      <w:proofErr w:type="gramStart"/>
      <w:r>
        <w:rPr>
          <w:position w:val="-2"/>
          <w:sz w:val="16"/>
          <w:szCs w:val="16"/>
        </w:rPr>
        <w:t xml:space="preserve">) </w:t>
      </w:r>
      <w:r>
        <w:rPr>
          <w:spacing w:val="3"/>
          <w:position w:val="-2"/>
          <w:sz w:val="16"/>
          <w:szCs w:val="16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gramEnd"/>
      <w:r>
        <w:rPr>
          <w:spacing w:val="2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0111</w:t>
      </w:r>
      <w:r>
        <w:rPr>
          <w:spacing w:val="2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proofErr w:type="spellEnd"/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2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2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000</w:t>
      </w:r>
      <w:r>
        <w:rPr>
          <w:spacing w:val="12"/>
          <w:sz w:val="24"/>
          <w:szCs w:val="24"/>
        </w:rPr>
        <w:t>1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 xml:space="preserve">2) </w:t>
      </w:r>
      <w:r>
        <w:rPr>
          <w:spacing w:val="3"/>
          <w:position w:val="-2"/>
          <w:sz w:val="16"/>
          <w:szCs w:val="16"/>
        </w:rPr>
        <w:t xml:space="preserve"> </w:t>
      </w:r>
      <w:proofErr w:type="spellStart"/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proofErr w:type="spellEnd"/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2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</w:p>
    <w:p w14:paraId="02780484" w14:textId="77777777" w:rsidR="00DE0EB3" w:rsidRDefault="00243B90">
      <w:pPr>
        <w:spacing w:before="17" w:line="257" w:lineRule="auto"/>
        <w:ind w:left="540" w:right="73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proofErr w:type="spellEnd"/>
      <w:r>
        <w:rPr>
          <w:sz w:val="24"/>
          <w:szCs w:val="24"/>
        </w:rPr>
        <w:t>,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proofErr w:type="spellEnd"/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&lt;&lt;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>na</w:t>
      </w:r>
      <w:proofErr w:type="spellEnd"/>
      <w:r>
        <w:rPr>
          <w:spacing w:val="2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2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proofErr w:type="spellEnd"/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2=1</w:t>
      </w:r>
      <w:r>
        <w:rPr>
          <w:spacing w:val="8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>2</w:t>
      </w:r>
      <w:proofErr w:type="gramStart"/>
      <w:r>
        <w:rPr>
          <w:position w:val="-2"/>
          <w:sz w:val="16"/>
          <w:szCs w:val="16"/>
        </w:rPr>
        <w:t xml:space="preserve">) 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gramEnd"/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ft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ft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9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10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100</w:t>
      </w:r>
      <w:r>
        <w:rPr>
          <w:spacing w:val="5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>2)</w:t>
      </w:r>
      <w:r>
        <w:rPr>
          <w:spacing w:val="15"/>
          <w:position w:val="-2"/>
          <w:sz w:val="16"/>
          <w:szCs w:val="16"/>
        </w:rPr>
        <w:t xml:space="preserve"> </w:t>
      </w:r>
      <w:proofErr w:type="spellStart"/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u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8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mal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&gt;&gt;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2=1</w:t>
      </w:r>
      <w:r>
        <w:rPr>
          <w:spacing w:val="2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>2)</w:t>
      </w:r>
      <w:r>
        <w:rPr>
          <w:spacing w:val="23"/>
          <w:position w:val="-2"/>
          <w:sz w:val="16"/>
          <w:szCs w:val="16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ft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ht</w:t>
      </w:r>
      <w:r>
        <w:rPr>
          <w:spacing w:val="1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2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2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a</w:t>
      </w:r>
      <w:proofErr w:type="spellEnd"/>
      <w:r>
        <w:rPr>
          <w:spacing w:val="2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000</w:t>
      </w:r>
      <w:r>
        <w:rPr>
          <w:spacing w:val="13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 xml:space="preserve">2)  </w:t>
      </w:r>
      <w:proofErr w:type="spellStart"/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proofErr w:type="spellEnd"/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imal</w:t>
      </w:r>
      <w:proofErr w:type="spellEnd"/>
      <w:r>
        <w:rPr>
          <w:sz w:val="24"/>
          <w:szCs w:val="24"/>
        </w:rPr>
        <w:t>.</w:t>
      </w:r>
    </w:p>
    <w:p w14:paraId="5151E4A3" w14:textId="77777777" w:rsidR="00DE0EB3" w:rsidRDefault="00243B90">
      <w:pPr>
        <w:spacing w:line="260" w:lineRule="auto"/>
        <w:ind w:left="540" w:right="76" w:firstLine="721"/>
        <w:jc w:val="both"/>
        <w:rPr>
          <w:sz w:val="24"/>
          <w:szCs w:val="24"/>
        </w:rPr>
        <w:sectPr w:rsidR="00DE0EB3">
          <w:headerReference w:type="default" r:id="rId24"/>
          <w:pgSz w:w="12240" w:h="15840"/>
          <w:pgMar w:top="1480" w:right="1320" w:bottom="280" w:left="1620" w:header="0" w:footer="0" w:gutter="0"/>
          <w:cols w:space="720"/>
        </w:sect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ca</w:t>
      </w:r>
      <w:r>
        <w:rPr>
          <w:spacing w:val="10"/>
          <w:sz w:val="24"/>
          <w:szCs w:val="24"/>
        </w:rPr>
        <w:t>m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z w:val="24"/>
          <w:szCs w:val="24"/>
        </w:rPr>
        <w:t>na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 b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4DBD3342" w14:textId="77777777" w:rsidR="00DE0EB3" w:rsidRDefault="00DE0EB3">
      <w:pPr>
        <w:spacing w:before="15" w:line="220" w:lineRule="exact"/>
        <w:rPr>
          <w:sz w:val="22"/>
          <w:szCs w:val="22"/>
        </w:rPr>
      </w:pPr>
    </w:p>
    <w:p w14:paraId="6E6446FC" w14:textId="77777777" w:rsidR="00DE0EB3" w:rsidRDefault="00243B90">
      <w:pPr>
        <w:spacing w:before="17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180433DA" w14:textId="77777777" w:rsidR="00DE0EB3" w:rsidRDefault="00DE0EB3">
      <w:pPr>
        <w:spacing w:before="8" w:line="120" w:lineRule="exact"/>
        <w:rPr>
          <w:sz w:val="12"/>
          <w:szCs w:val="12"/>
        </w:rPr>
      </w:pPr>
    </w:p>
    <w:p w14:paraId="7445E0DF" w14:textId="77777777" w:rsidR="00DE0EB3" w:rsidRDefault="00DE0EB3">
      <w:pPr>
        <w:spacing w:line="200" w:lineRule="exact"/>
      </w:pPr>
    </w:p>
    <w:p w14:paraId="37D0D16F" w14:textId="77777777" w:rsidR="00DE0EB3" w:rsidRDefault="003C52EF">
      <w:pPr>
        <w:ind w:left="1728"/>
      </w:pPr>
      <w:r>
        <w:pict w14:anchorId="56ACE6E8">
          <v:shape id="_x0000_i1038" type="#_x0000_t75" style="width:312.75pt;height:118.5pt">
            <v:imagedata r:id="rId25" o:title=""/>
          </v:shape>
        </w:pict>
      </w:r>
    </w:p>
    <w:p w14:paraId="60FF6411" w14:textId="77777777" w:rsidR="00DE0EB3" w:rsidRDefault="00DE0EB3">
      <w:pPr>
        <w:spacing w:before="1" w:line="120" w:lineRule="exact"/>
        <w:rPr>
          <w:sz w:val="12"/>
          <w:szCs w:val="12"/>
        </w:rPr>
      </w:pPr>
    </w:p>
    <w:p w14:paraId="40AECAB9" w14:textId="77777777" w:rsidR="00DE0EB3" w:rsidRDefault="00DE0EB3">
      <w:pPr>
        <w:spacing w:line="200" w:lineRule="exact"/>
      </w:pPr>
    </w:p>
    <w:p w14:paraId="0CA4004A" w14:textId="77777777" w:rsidR="00DE0EB3" w:rsidRDefault="00243B90">
      <w:pPr>
        <w:ind w:left="104"/>
        <w:rPr>
          <w:sz w:val="24"/>
          <w:szCs w:val="24"/>
        </w:rPr>
      </w:pPr>
      <w:r>
        <w:rPr>
          <w:b/>
          <w:spacing w:val="-4"/>
          <w:sz w:val="24"/>
          <w:szCs w:val="24"/>
        </w:rPr>
        <w:t>m</w:t>
      </w:r>
      <w:r>
        <w:rPr>
          <w:b/>
          <w:sz w:val="24"/>
          <w:szCs w:val="24"/>
        </w:rPr>
        <w:t>.</w:t>
      </w:r>
      <w:r>
        <w:rPr>
          <w:b/>
          <w:spacing w:val="4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13</w:t>
      </w:r>
    </w:p>
    <w:p w14:paraId="0AABCBA3" w14:textId="77777777" w:rsidR="00DE0EB3" w:rsidRDefault="00243B90">
      <w:pPr>
        <w:spacing w:before="20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7BAFDAE4" w14:textId="77777777" w:rsidR="00DE0EB3" w:rsidRDefault="00243B90">
      <w:pPr>
        <w:spacing w:before="20" w:line="259" w:lineRule="auto"/>
        <w:ind w:left="540" w:right="87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r2”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proofErr w:type="spellStart"/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 xml:space="preserve">i </w:t>
      </w:r>
      <w:proofErr w:type="spellStart"/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nda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‘_</w:t>
      </w:r>
      <w:r>
        <w:rPr>
          <w:spacing w:val="4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‘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c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7"/>
          <w:sz w:val="24"/>
          <w:szCs w:val="24"/>
        </w:rPr>
        <w:t>r</w:t>
      </w:r>
      <w:r>
        <w:rPr>
          <w:sz w:val="24"/>
          <w:szCs w:val="24"/>
        </w:rPr>
        <w:t>.</w:t>
      </w:r>
    </w:p>
    <w:p w14:paraId="246D6340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7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j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</w:p>
    <w:p w14:paraId="138562FF" w14:textId="77777777" w:rsidR="00DE0EB3" w:rsidRDefault="00243B90">
      <w:pPr>
        <w:spacing w:before="20" w:line="257" w:lineRule="auto"/>
        <w:ind w:left="540" w:right="74"/>
        <w:jc w:val="both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3=1</w:t>
      </w:r>
      <w:r>
        <w:rPr>
          <w:spacing w:val="7"/>
          <w:sz w:val="24"/>
          <w:szCs w:val="24"/>
        </w:rPr>
        <w:t>1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>2)</w:t>
      </w:r>
      <w:r>
        <w:rPr>
          <w:spacing w:val="19"/>
          <w:position w:val="-2"/>
          <w:sz w:val="16"/>
          <w:szCs w:val="16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 xml:space="preserve">j </w:t>
      </w:r>
      <w:proofErr w:type="spellStart"/>
      <w:r>
        <w:rPr>
          <w:rFonts w:ascii="Cambria Math" w:eastAsia="Cambria Math" w:hAnsi="Cambria Math" w:cs="Cambria Math"/>
          <w:spacing w:val="-2"/>
          <w:sz w:val="24"/>
          <w:szCs w:val="24"/>
        </w:rPr>
        <w:t>a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dala</w:t>
      </w:r>
      <w:r>
        <w:rPr>
          <w:rFonts w:ascii="Cambria Math" w:eastAsia="Cambria Math" w:hAnsi="Cambria Math" w:cs="Cambria Math"/>
          <w:sz w:val="24"/>
          <w:szCs w:val="24"/>
        </w:rPr>
        <w:t>h</w:t>
      </w:r>
      <w:proofErr w:type="spellEnd"/>
      <w:r>
        <w:rPr>
          <w:rFonts w:ascii="Cambria Math" w:eastAsia="Cambria Math" w:hAnsi="Cambria Math" w:cs="Cambria Math"/>
          <w:spacing w:val="-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4</w:t>
      </w:r>
      <w:r>
        <w:rPr>
          <w:rFonts w:ascii="Cambria Math" w:eastAsia="Cambria Math" w:hAnsi="Cambria Math" w:cs="Cambria Math"/>
          <w:spacing w:val="-2"/>
          <w:sz w:val="24"/>
          <w:szCs w:val="24"/>
        </w:rPr>
        <w:t xml:space="preserve"> </w:t>
      </w:r>
      <w:proofErr w:type="spellStart"/>
      <w:r>
        <w:rPr>
          <w:rFonts w:ascii="Cambria Math" w:eastAsia="Cambria Math" w:hAnsi="Cambria Math" w:cs="Cambria Math"/>
          <w:spacing w:val="3"/>
          <w:sz w:val="24"/>
          <w:szCs w:val="24"/>
        </w:rPr>
        <w:t>d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ala</w:t>
      </w:r>
      <w:r>
        <w:rPr>
          <w:rFonts w:ascii="Cambria Math" w:eastAsia="Cambria Math" w:hAnsi="Cambria Math" w:cs="Cambria Math"/>
          <w:sz w:val="24"/>
          <w:szCs w:val="24"/>
        </w:rPr>
        <w:t>m</w:t>
      </w:r>
      <w:proofErr w:type="spellEnd"/>
      <w:r>
        <w:rPr>
          <w:rFonts w:ascii="Cambria Math" w:eastAsia="Cambria Math" w:hAnsi="Cambria Math" w:cs="Cambria Math"/>
          <w:sz w:val="24"/>
          <w:szCs w:val="24"/>
        </w:rPr>
        <w:t xml:space="preserve"> b</w:t>
      </w:r>
      <w:r>
        <w:rPr>
          <w:rFonts w:ascii="Cambria Math" w:eastAsia="Cambria Math" w:hAnsi="Cambria Math" w:cs="Cambria Math"/>
          <w:spacing w:val="1"/>
          <w:sz w:val="24"/>
          <w:szCs w:val="24"/>
        </w:rPr>
        <w:t>i</w:t>
      </w:r>
      <w:r>
        <w:rPr>
          <w:rFonts w:ascii="Cambria Math" w:eastAsia="Cambria Math" w:hAnsi="Cambria Math" w:cs="Cambria Math"/>
          <w:spacing w:val="2"/>
          <w:sz w:val="24"/>
          <w:szCs w:val="24"/>
        </w:rPr>
        <w:t>n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e</w:t>
      </w:r>
      <w:r>
        <w:rPr>
          <w:rFonts w:ascii="Cambria Math" w:eastAsia="Cambria Math" w:hAnsi="Cambria Math" w:cs="Cambria Math"/>
          <w:sz w:val="24"/>
          <w:szCs w:val="24"/>
        </w:rPr>
        <w:t>r</w:t>
      </w:r>
      <w:r>
        <w:rPr>
          <w:rFonts w:ascii="Cambria Math" w:eastAsia="Cambria Math" w:hAnsi="Cambria Math" w:cs="Cambria Math"/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4=10</w:t>
      </w:r>
      <w:r>
        <w:rPr>
          <w:spacing w:val="1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>2)</w:t>
      </w:r>
      <w:r>
        <w:rPr>
          <w:spacing w:val="19"/>
          <w:position w:val="-2"/>
          <w:sz w:val="16"/>
          <w:szCs w:val="16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11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100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pacing w:val="3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000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ima</w:t>
      </w:r>
      <w:r>
        <w:rPr>
          <w:spacing w:val="-3"/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proofErr w:type="spellEnd"/>
      <w:r>
        <w:rPr>
          <w:spacing w:val="2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2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1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2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3=1</w:t>
      </w:r>
      <w:r>
        <w:rPr>
          <w:spacing w:val="13"/>
          <w:sz w:val="24"/>
          <w:szCs w:val="24"/>
        </w:rPr>
        <w:t>1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>2</w:t>
      </w:r>
      <w:proofErr w:type="gramStart"/>
      <w:r>
        <w:rPr>
          <w:position w:val="-2"/>
          <w:sz w:val="16"/>
          <w:szCs w:val="16"/>
        </w:rPr>
        <w:t xml:space="preserve">) 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gramEnd"/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2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j</w:t>
      </w:r>
      <w:r>
        <w:rPr>
          <w:rFonts w:ascii="Cambria Math" w:eastAsia="Cambria Math" w:hAnsi="Cambria Math" w:cs="Cambria Math"/>
          <w:spacing w:val="16"/>
          <w:sz w:val="24"/>
          <w:szCs w:val="24"/>
        </w:rPr>
        <w:t xml:space="preserve"> </w:t>
      </w:r>
      <w:proofErr w:type="spellStart"/>
      <w:r>
        <w:rPr>
          <w:rFonts w:ascii="Cambria Math" w:eastAsia="Cambria Math" w:hAnsi="Cambria Math" w:cs="Cambria Math"/>
          <w:spacing w:val="-1"/>
          <w:sz w:val="24"/>
          <w:szCs w:val="24"/>
        </w:rPr>
        <w:t>ad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>a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la</w:t>
      </w:r>
      <w:r>
        <w:rPr>
          <w:rFonts w:ascii="Cambria Math" w:eastAsia="Cambria Math" w:hAnsi="Cambria Math" w:cs="Cambria Math"/>
          <w:sz w:val="24"/>
          <w:szCs w:val="24"/>
        </w:rPr>
        <w:t>h</w:t>
      </w:r>
      <w:proofErr w:type="spellEnd"/>
      <w:r>
        <w:rPr>
          <w:rFonts w:ascii="Cambria Math" w:eastAsia="Cambria Math" w:hAnsi="Cambria Math" w:cs="Cambria Math"/>
          <w:spacing w:val="16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 xml:space="preserve">4 </w:t>
      </w:r>
      <w:proofErr w:type="spellStart"/>
      <w:r>
        <w:rPr>
          <w:rFonts w:ascii="Cambria Math" w:eastAsia="Cambria Math" w:hAnsi="Cambria Math" w:cs="Cambria Math"/>
          <w:spacing w:val="-1"/>
          <w:sz w:val="24"/>
          <w:szCs w:val="24"/>
        </w:rPr>
        <w:t>dala</w:t>
      </w:r>
      <w:r>
        <w:rPr>
          <w:rFonts w:ascii="Cambria Math" w:eastAsia="Cambria Math" w:hAnsi="Cambria Math" w:cs="Cambria Math"/>
          <w:sz w:val="24"/>
          <w:szCs w:val="24"/>
        </w:rPr>
        <w:t>m</w:t>
      </w:r>
      <w:proofErr w:type="spellEnd"/>
      <w:r>
        <w:rPr>
          <w:rFonts w:ascii="Cambria Math" w:eastAsia="Cambria Math" w:hAnsi="Cambria Math" w:cs="Cambria Math"/>
          <w:spacing w:val="-5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b</w:t>
      </w:r>
      <w:r>
        <w:rPr>
          <w:rFonts w:ascii="Cambria Math" w:eastAsia="Cambria Math" w:hAnsi="Cambria Math" w:cs="Cambria Math"/>
          <w:spacing w:val="1"/>
          <w:sz w:val="24"/>
          <w:szCs w:val="24"/>
        </w:rPr>
        <w:t>i</w:t>
      </w:r>
      <w:r>
        <w:rPr>
          <w:rFonts w:ascii="Cambria Math" w:eastAsia="Cambria Math" w:hAnsi="Cambria Math" w:cs="Cambria Math"/>
          <w:spacing w:val="-2"/>
          <w:sz w:val="24"/>
          <w:szCs w:val="24"/>
        </w:rPr>
        <w:t>n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e</w:t>
      </w:r>
      <w:r>
        <w:rPr>
          <w:rFonts w:ascii="Cambria Math" w:eastAsia="Cambria Math" w:hAnsi="Cambria Math" w:cs="Cambria Math"/>
          <w:sz w:val="24"/>
          <w:szCs w:val="24"/>
        </w:rPr>
        <w:t>r</w:t>
      </w:r>
      <w:r>
        <w:rPr>
          <w:rFonts w:ascii="Cambria Math" w:eastAsia="Cambria Math" w:hAnsi="Cambria Math" w:cs="Cambria Math"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4=10</w:t>
      </w:r>
      <w:r>
        <w:rPr>
          <w:spacing w:val="1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spacing w:val="4"/>
          <w:position w:val="-2"/>
          <w:sz w:val="16"/>
          <w:szCs w:val="16"/>
        </w:rPr>
        <w:t>2</w:t>
      </w:r>
      <w:r>
        <w:rPr>
          <w:position w:val="-2"/>
          <w:sz w:val="16"/>
          <w:szCs w:val="16"/>
        </w:rPr>
        <w:t>)</w:t>
      </w:r>
      <w:r>
        <w:rPr>
          <w:spacing w:val="11"/>
          <w:position w:val="-2"/>
          <w:sz w:val="16"/>
          <w:szCs w:val="16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11</w:t>
      </w:r>
      <w:r>
        <w:rPr>
          <w:spacing w:val="-4"/>
          <w:sz w:val="24"/>
          <w:szCs w:val="24"/>
        </w:rPr>
        <w:t xml:space="preserve"> |</w:t>
      </w:r>
      <w:r>
        <w:rPr>
          <w:sz w:val="24"/>
          <w:szCs w:val="24"/>
        </w:rPr>
        <w:t>|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100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4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proofErr w:type="spellEnd"/>
    </w:p>
    <w:p w14:paraId="7F3394D1" w14:textId="77777777" w:rsidR="00DE0EB3" w:rsidRDefault="00243B90">
      <w:pPr>
        <w:spacing w:before="5" w:line="254" w:lineRule="auto"/>
        <w:ind w:left="540" w:right="72"/>
        <w:jc w:val="both"/>
        <w:rPr>
          <w:sz w:val="24"/>
          <w:szCs w:val="24"/>
        </w:rPr>
      </w:pPr>
      <w:r>
        <w:rPr>
          <w:sz w:val="24"/>
          <w:szCs w:val="24"/>
        </w:rPr>
        <w:t>7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mal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3=1</w:t>
      </w:r>
      <w:r>
        <w:rPr>
          <w:spacing w:val="11"/>
          <w:sz w:val="24"/>
          <w:szCs w:val="24"/>
        </w:rPr>
        <w:t>1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 xml:space="preserve">2)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2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4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4=10</w:t>
      </w:r>
      <w:r>
        <w:rPr>
          <w:spacing w:val="8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>2</w:t>
      </w:r>
      <w:proofErr w:type="gramStart"/>
      <w:r>
        <w:rPr>
          <w:position w:val="-2"/>
          <w:sz w:val="16"/>
          <w:szCs w:val="16"/>
        </w:rPr>
        <w:t xml:space="preserve">) 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gramEnd"/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11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^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100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5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2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111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7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imal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h.po</w:t>
      </w:r>
      <w:r>
        <w:rPr>
          <w:spacing w:val="-1"/>
          <w:sz w:val="24"/>
          <w:szCs w:val="24"/>
        </w:rPr>
        <w:t>w</w:t>
      </w:r>
      <w:proofErr w:type="spellEnd"/>
      <w:r>
        <w:rPr>
          <w:sz w:val="24"/>
          <w:szCs w:val="24"/>
        </w:rPr>
        <w:t xml:space="preserve">()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kurung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ka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11"/>
          <w:sz w:val="24"/>
          <w:szCs w:val="24"/>
        </w:rPr>
        <w:t>3</w:t>
      </w:r>
      <w:r>
        <w:rPr>
          <w:position w:val="9"/>
          <w:sz w:val="16"/>
          <w:szCs w:val="16"/>
        </w:rPr>
        <w:t>4</w:t>
      </w:r>
      <w:r>
        <w:rPr>
          <w:spacing w:val="8"/>
          <w:position w:val="9"/>
          <w:sz w:val="16"/>
          <w:szCs w:val="16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81,</w:t>
      </w:r>
      <w:r>
        <w:rPr>
          <w:spacing w:val="20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el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>na</w:t>
      </w:r>
      <w:proofErr w:type="spellEnd"/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=3</w:t>
      </w:r>
      <w:r>
        <w:rPr>
          <w:spacing w:val="20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3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4</w:t>
      </w:r>
      <w:r>
        <w:rPr>
          <w:spacing w:val="20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proofErr w:type="spellEnd"/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</w:p>
    <w:p w14:paraId="78E1215D" w14:textId="77777777" w:rsidR="00DE0EB3" w:rsidRDefault="00243B90">
      <w:pPr>
        <w:spacing w:before="4"/>
        <w:ind w:left="540" w:right="7518"/>
        <w:jc w:val="both"/>
        <w:rPr>
          <w:sz w:val="24"/>
          <w:szCs w:val="24"/>
        </w:rPr>
      </w:pPr>
      <w:r>
        <w:rPr>
          <w:sz w:val="24"/>
          <w:szCs w:val="24"/>
        </w:rPr>
        <w:t>1111110</w:t>
      </w:r>
      <w:r>
        <w:rPr>
          <w:spacing w:val="1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>2</w:t>
      </w:r>
      <w:r>
        <w:rPr>
          <w:spacing w:val="-1"/>
          <w:position w:val="-2"/>
          <w:sz w:val="16"/>
          <w:szCs w:val="16"/>
        </w:rPr>
        <w:t>)</w:t>
      </w:r>
      <w:r>
        <w:rPr>
          <w:sz w:val="24"/>
          <w:szCs w:val="24"/>
        </w:rPr>
        <w:t>.</w:t>
      </w:r>
    </w:p>
    <w:p w14:paraId="6FC9EE55" w14:textId="77777777" w:rsidR="00DE0EB3" w:rsidRDefault="00243B90">
      <w:pPr>
        <w:spacing w:before="21" w:line="257" w:lineRule="auto"/>
        <w:ind w:left="540" w:right="75" w:firstLine="721"/>
        <w:jc w:val="both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hui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a</w:t>
      </w:r>
      <w:r>
        <w:rPr>
          <w:spacing w:val="8"/>
          <w:sz w:val="24"/>
          <w:szCs w:val="24"/>
        </w:rPr>
        <w:t>m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maca</w:t>
      </w:r>
      <w:r>
        <w:rPr>
          <w:sz w:val="24"/>
          <w:szCs w:val="24"/>
        </w:rPr>
        <w:t>m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h.po</w:t>
      </w:r>
      <w:r>
        <w:rPr>
          <w:spacing w:val="-1"/>
          <w:sz w:val="24"/>
          <w:szCs w:val="24"/>
        </w:rPr>
        <w:t>w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30C93555" w14:textId="77777777" w:rsidR="00DE0EB3" w:rsidRDefault="00243B90">
      <w:pPr>
        <w:spacing w:before="1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320FBA7F" w14:textId="77777777" w:rsidR="00DE0EB3" w:rsidRDefault="00DE0EB3">
      <w:pPr>
        <w:spacing w:before="5" w:line="120" w:lineRule="exact"/>
        <w:rPr>
          <w:sz w:val="12"/>
          <w:szCs w:val="12"/>
        </w:rPr>
      </w:pPr>
    </w:p>
    <w:p w14:paraId="207271F4" w14:textId="77777777" w:rsidR="00DE0EB3" w:rsidRDefault="00DE0EB3">
      <w:pPr>
        <w:spacing w:line="200" w:lineRule="exact"/>
      </w:pPr>
    </w:p>
    <w:p w14:paraId="618A72FB" w14:textId="77777777" w:rsidR="00DE0EB3" w:rsidRDefault="003C52EF">
      <w:pPr>
        <w:ind w:left="1736"/>
        <w:sectPr w:rsidR="00DE0EB3">
          <w:headerReference w:type="default" r:id="rId26"/>
          <w:pgSz w:w="12240" w:h="15840"/>
          <w:pgMar w:top="1480" w:right="1320" w:bottom="280" w:left="1620" w:header="0" w:footer="0" w:gutter="0"/>
          <w:cols w:space="720"/>
        </w:sectPr>
      </w:pPr>
      <w:r>
        <w:pict w14:anchorId="42232860">
          <v:shape id="_x0000_i1039" type="#_x0000_t75" style="width:311.25pt;height:122.25pt">
            <v:imagedata r:id="rId27" o:title=""/>
          </v:shape>
        </w:pict>
      </w:r>
    </w:p>
    <w:p w14:paraId="176A031E" w14:textId="77777777" w:rsidR="00DE0EB3" w:rsidRDefault="00DE0EB3">
      <w:pPr>
        <w:spacing w:before="7" w:line="220" w:lineRule="exact"/>
        <w:rPr>
          <w:sz w:val="22"/>
          <w:szCs w:val="22"/>
        </w:rPr>
      </w:pPr>
    </w:p>
    <w:p w14:paraId="59065A02" w14:textId="77777777" w:rsidR="00DE0EB3" w:rsidRDefault="00243B90">
      <w:pPr>
        <w:spacing w:before="29"/>
        <w:ind w:left="104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 xml:space="preserve">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14</w:t>
      </w:r>
    </w:p>
    <w:p w14:paraId="63B7DCD6" w14:textId="77777777" w:rsidR="00DE0EB3" w:rsidRDefault="00243B90">
      <w:pPr>
        <w:spacing w:before="20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1F9FDCFA" w14:textId="77777777" w:rsidR="00DE0EB3" w:rsidRDefault="00243B90">
      <w:pPr>
        <w:spacing w:before="24" w:line="259" w:lineRule="auto"/>
        <w:ind w:left="540" w:right="81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“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3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rue</w:t>
      </w:r>
      <w:r>
        <w:rPr>
          <w:spacing w:val="-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rue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rue</w:t>
      </w:r>
      <w:r>
        <w:rPr>
          <w:spacing w:val="-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h</w:t>
      </w:r>
      <w:r>
        <w:rPr>
          <w:spacing w:val="-3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f</w:t>
      </w:r>
      <w:r>
        <w:rPr>
          <w:spacing w:val="1"/>
          <w:sz w:val="24"/>
          <w:szCs w:val="24"/>
        </w:rPr>
        <w:t>al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rue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em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upun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elima</w:t>
      </w:r>
      <w:proofErr w:type="spellEnd"/>
      <w:r>
        <w:rPr>
          <w:sz w:val="24"/>
          <w:szCs w:val="24"/>
        </w:rPr>
        <w:t>.</w:t>
      </w:r>
    </w:p>
    <w:p w14:paraId="52ED377D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1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ui</w:t>
      </w:r>
      <w:proofErr w:type="spellEnd"/>
      <w:r>
        <w:rPr>
          <w:spacing w:val="-1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z w:val="24"/>
          <w:szCs w:val="24"/>
        </w:rPr>
        <w:t>na</w:t>
      </w:r>
      <w:proofErr w:type="spellEnd"/>
      <w:r>
        <w:rPr>
          <w:spacing w:val="-1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pacing w:val="-1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proofErr w:type="spellEnd"/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</w:p>
    <w:p w14:paraId="717699FD" w14:textId="77777777" w:rsidR="00DE0EB3" w:rsidRDefault="00243B90">
      <w:pPr>
        <w:spacing w:before="20"/>
        <w:ind w:left="540" w:right="6769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or </w:t>
      </w:r>
      <w:proofErr w:type="spellStart"/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6DFE681B" w14:textId="77777777" w:rsidR="00DE0EB3" w:rsidRDefault="00243B90">
      <w:pPr>
        <w:spacing w:before="24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53ECD4E9" w14:textId="77777777" w:rsidR="00DE0EB3" w:rsidRDefault="003C52EF">
      <w:pPr>
        <w:spacing w:before="27"/>
        <w:ind w:left="1344"/>
      </w:pPr>
      <w:r>
        <w:pict w14:anchorId="59D0B966">
          <v:shape id="_x0000_i1040" type="#_x0000_t75" style="width:350.25pt;height:107.25pt">
            <v:imagedata r:id="rId28" o:title=""/>
          </v:shape>
        </w:pict>
      </w:r>
    </w:p>
    <w:p w14:paraId="3FB0C749" w14:textId="77777777" w:rsidR="00DE0EB3" w:rsidRDefault="00DE0EB3">
      <w:pPr>
        <w:spacing w:before="10" w:line="120" w:lineRule="exact"/>
        <w:rPr>
          <w:sz w:val="12"/>
          <w:szCs w:val="12"/>
        </w:rPr>
      </w:pPr>
    </w:p>
    <w:p w14:paraId="7BDA10C9" w14:textId="77777777" w:rsidR="00DE0EB3" w:rsidRDefault="00DE0EB3">
      <w:pPr>
        <w:spacing w:line="200" w:lineRule="exact"/>
      </w:pPr>
    </w:p>
    <w:p w14:paraId="77C2E3FB" w14:textId="77777777" w:rsidR="00DE0EB3" w:rsidRDefault="00243B90">
      <w:pPr>
        <w:ind w:left="104"/>
        <w:rPr>
          <w:sz w:val="24"/>
          <w:szCs w:val="24"/>
        </w:rPr>
      </w:pP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 xml:space="preserve">.  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15</w:t>
      </w:r>
    </w:p>
    <w:p w14:paraId="0AB102DB" w14:textId="77777777" w:rsidR="00DE0EB3" w:rsidRDefault="00243B90">
      <w:pPr>
        <w:spacing w:before="20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43C749F9" w14:textId="77777777" w:rsidR="00DE0EB3" w:rsidRDefault="00243B90">
      <w:pPr>
        <w:spacing w:before="24" w:line="258" w:lineRule="auto"/>
        <w:ind w:left="540" w:right="75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“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4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6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“</w:t>
      </w:r>
      <w:proofErr w:type="spellStart"/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“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”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pacing w:val="3"/>
          <w:sz w:val="24"/>
          <w:szCs w:val="24"/>
        </w:rPr>
        <w:t>r</w:t>
      </w:r>
      <w:r>
        <w:rPr>
          <w:sz w:val="24"/>
          <w:szCs w:val="24"/>
        </w:rPr>
        <w:t xml:space="preserve">,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“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”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d”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g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.</w:t>
      </w:r>
    </w:p>
    <w:p w14:paraId="4F6DBB0F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proofErr w:type="gramStart"/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proofErr w:type="gramEnd"/>
      <w:r>
        <w:rPr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or 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y</w:t>
      </w:r>
      <w:proofErr w:type="spellEnd"/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nd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nda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(? </w:t>
      </w:r>
      <w:r>
        <w:rPr>
          <w:spacing w:val="1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:</w:t>
      </w:r>
      <w:r>
        <w:rPr>
          <w:sz w:val="24"/>
          <w:szCs w:val="24"/>
        </w:rPr>
        <w:t xml:space="preserve">)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</w:p>
    <w:p w14:paraId="3FAE13FA" w14:textId="77777777" w:rsidR="00DE0EB3" w:rsidRDefault="00243B90">
      <w:pPr>
        <w:spacing w:before="24" w:line="258" w:lineRule="auto"/>
        <w:ind w:left="540" w:right="76"/>
        <w:jc w:val="both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rup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ry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tate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&gt;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d?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meme</w:t>
      </w:r>
      <w:r>
        <w:rPr>
          <w:sz w:val="24"/>
          <w:szCs w:val="24"/>
        </w:rPr>
        <w:t>nu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4"/>
          <w:sz w:val="24"/>
          <w:szCs w:val="24"/>
        </w:rPr>
        <w:t>k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nuhi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ka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d,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pun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k.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 xml:space="preserve">h 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la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1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j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4"/>
          <w:sz w:val="24"/>
          <w:szCs w:val="24"/>
        </w:rPr>
        <w:t>u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tateme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5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+</w:t>
      </w:r>
      <w:r>
        <w:rPr>
          <w:spacing w:val="-3"/>
          <w:sz w:val="24"/>
          <w:szCs w:val="24"/>
        </w:rPr>
        <w:t>+</w:t>
      </w:r>
      <w:r>
        <w:rPr>
          <w:spacing w:val="2"/>
          <w:sz w:val="24"/>
          <w:szCs w:val="24"/>
        </w:rPr>
        <w:t>&gt;</w:t>
      </w:r>
      <w:proofErr w:type="spellStart"/>
      <w:r>
        <w:rPr>
          <w:rFonts w:ascii="Cambria Math" w:eastAsia="Cambria Math" w:hAnsi="Cambria Math" w:cs="Cambria Math"/>
          <w:sz w:val="24"/>
          <w:szCs w:val="24"/>
        </w:rPr>
        <w:t>j</w:t>
      </w:r>
      <w:r>
        <w:rPr>
          <w:sz w:val="24"/>
          <w:szCs w:val="24"/>
        </w:rPr>
        <w:t>+</w:t>
      </w:r>
      <w:r>
        <w:rPr>
          <w:spacing w:val="1"/>
          <w:sz w:val="24"/>
          <w:szCs w:val="24"/>
        </w:rPr>
        <w:t>+</w:t>
      </w:r>
      <w:proofErr w:type="spellEnd"/>
      <w:r>
        <w:rPr>
          <w:sz w:val="24"/>
          <w:szCs w:val="24"/>
        </w:rPr>
        <w:t xml:space="preserve">? </w:t>
      </w:r>
      <w:proofErr w:type="spellStart"/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pacing w:val="6"/>
          <w:sz w:val="24"/>
          <w:szCs w:val="24"/>
        </w:rPr>
        <w:t>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etela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nt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di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3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di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4 </w:t>
      </w:r>
      <w:proofErr w:type="spellStart"/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3&gt;4?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ka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r>
        <w:rPr>
          <w:spacing w:val="12"/>
          <w:sz w:val="24"/>
          <w:szCs w:val="24"/>
        </w:rPr>
        <w:t>4</w:t>
      </w:r>
      <w:r>
        <w:rPr>
          <w:sz w:val="24"/>
          <w:szCs w:val="24"/>
        </w:rPr>
        <w:t>.</w:t>
      </w:r>
    </w:p>
    <w:p w14:paraId="14413C62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5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5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proofErr w:type="spellEnd"/>
      <w:r>
        <w:rPr>
          <w:spacing w:val="49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proofErr w:type="spellEnd"/>
      <w:r>
        <w:rPr>
          <w:spacing w:val="5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r>
        <w:rPr>
          <w:spacing w:val="53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5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ry</w:t>
      </w:r>
      <w:proofErr w:type="spellEnd"/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</w:p>
    <w:p w14:paraId="25B637EC" w14:textId="77777777" w:rsidR="00DE0EB3" w:rsidRDefault="00243B90">
      <w:pPr>
        <w:spacing w:before="24"/>
        <w:ind w:left="540" w:right="4668"/>
        <w:jc w:val="both"/>
        <w:rPr>
          <w:sz w:val="24"/>
          <w:szCs w:val="24"/>
        </w:rPr>
        <w:sectPr w:rsidR="00DE0EB3">
          <w:headerReference w:type="default" r:id="rId29"/>
          <w:pgSz w:w="12240" w:h="15840"/>
          <w:pgMar w:top="1480" w:right="1320" w:bottom="280" w:left="1620" w:header="0" w:footer="0" w:gutter="0"/>
          <w:cols w:space="720"/>
        </w:sectPr>
      </w:pP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z w:val="24"/>
          <w:szCs w:val="24"/>
        </w:rPr>
        <w:t>na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5A8C14AD" w14:textId="77777777" w:rsidR="00DE0EB3" w:rsidRDefault="00DE0EB3">
      <w:pPr>
        <w:spacing w:before="13" w:line="220" w:lineRule="exact"/>
        <w:rPr>
          <w:sz w:val="22"/>
          <w:szCs w:val="22"/>
        </w:rPr>
      </w:pPr>
    </w:p>
    <w:p w14:paraId="4B0216AD" w14:textId="77777777" w:rsidR="00DE0EB3" w:rsidRDefault="003C52EF">
      <w:pPr>
        <w:ind w:left="1676"/>
      </w:pPr>
      <w:r>
        <w:pict w14:anchorId="376565AE">
          <v:shape id="_x0000_i1041" type="#_x0000_t75" style="width:317.25pt;height:77.25pt">
            <v:imagedata r:id="rId30" o:title=""/>
          </v:shape>
        </w:pict>
      </w:r>
    </w:p>
    <w:p w14:paraId="2A2CBEEB" w14:textId="77777777" w:rsidR="00DE0EB3" w:rsidRDefault="00243B90">
      <w:pPr>
        <w:spacing w:before="29"/>
        <w:ind w:left="104"/>
        <w:rPr>
          <w:sz w:val="24"/>
          <w:szCs w:val="24"/>
        </w:rPr>
      </w:pPr>
      <w:r>
        <w:rPr>
          <w:b/>
          <w:spacing w:val="-5"/>
          <w:sz w:val="24"/>
          <w:szCs w:val="24"/>
        </w:rPr>
        <w:t>p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16</w:t>
      </w:r>
    </w:p>
    <w:p w14:paraId="11A50F92" w14:textId="77777777" w:rsidR="00DE0EB3" w:rsidRDefault="00243B90">
      <w:pPr>
        <w:spacing w:before="20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0453117C" w14:textId="77777777" w:rsidR="00DE0EB3" w:rsidRDefault="00243B90">
      <w:pPr>
        <w:spacing w:before="20" w:line="259" w:lineRule="auto"/>
        <w:ind w:left="540" w:right="70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“</w:t>
      </w:r>
      <w:proofErr w:type="spellStart"/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proofErr w:type="spellEnd"/>
      <w:r>
        <w:rPr>
          <w:sz w:val="24"/>
          <w:szCs w:val="24"/>
        </w:rPr>
        <w:t>”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9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,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oo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1,</w:t>
      </w:r>
      <w:r>
        <w:rPr>
          <w:spacing w:val="1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oo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2,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F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oo</w:t>
      </w:r>
      <w:r>
        <w:rPr>
          <w:spacing w:val="1"/>
          <w:sz w:val="24"/>
          <w:szCs w:val="24"/>
        </w:rPr>
        <w:t>lea</w:t>
      </w:r>
      <w:r>
        <w:rPr>
          <w:sz w:val="24"/>
          <w:szCs w:val="24"/>
        </w:rPr>
        <w:t>n,</w:t>
      </w:r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1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j</w:t>
      </w:r>
      <w:r>
        <w:rPr>
          <w:rFonts w:ascii="Cambria Math" w:eastAsia="Cambria Math" w:hAnsi="Cambria Math" w:cs="Cambria Math"/>
          <w:spacing w:val="1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l</w:t>
      </w:r>
      <w:proofErr w:type="spellEnd"/>
      <w:r>
        <w:rPr>
          <w:spacing w:val="1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r,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5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x</w:t>
      </w:r>
      <w:r>
        <w:rPr>
          <w:spacing w:val="4"/>
          <w:sz w:val="24"/>
          <w:szCs w:val="24"/>
        </w:rPr>
        <w:t>,</w:t>
      </w:r>
      <w:r>
        <w:rPr>
          <w:sz w:val="24"/>
          <w:szCs w:val="24"/>
        </w:rPr>
        <w:t>y</w:t>
      </w:r>
      <w:proofErr w:type="spellEnd"/>
      <w:proofErr w:type="gramEnd"/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.</w:t>
      </w:r>
      <w:r>
        <w:rPr>
          <w:spacing w:val="-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1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proofErr w:type="spellEnd"/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-1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-2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 xml:space="preserve">or </w:t>
      </w:r>
      <w:proofErr w:type="spellStart"/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nd, or,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xor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>na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pacing w:val="9"/>
          <w:sz w:val="24"/>
          <w:szCs w:val="24"/>
        </w:rPr>
        <w:t>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od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eti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amaa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at</w:t>
      </w:r>
      <w:r>
        <w:rPr>
          <w:spacing w:val="16"/>
          <w:sz w:val="24"/>
          <w:szCs w:val="24"/>
        </w:rPr>
        <w:t>a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em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am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proofErr w:type="spellEnd"/>
    </w:p>
    <w:p w14:paraId="01D2736E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z w:val="24"/>
          <w:szCs w:val="24"/>
        </w:rPr>
        <w:t>na</w:t>
      </w:r>
      <w:proofErr w:type="spellEnd"/>
    </w:p>
    <w:p w14:paraId="01A2EAFA" w14:textId="77777777" w:rsidR="00DE0EB3" w:rsidRDefault="00243B90">
      <w:pPr>
        <w:spacing w:before="24"/>
        <w:ind w:left="540"/>
        <w:rPr>
          <w:sz w:val="24"/>
          <w:szCs w:val="24"/>
        </w:rPr>
        <w:sectPr w:rsidR="00DE0EB3">
          <w:headerReference w:type="default" r:id="rId31"/>
          <w:pgSz w:w="12240" w:h="15840"/>
          <w:pgMar w:top="1520" w:right="1320" w:bottom="280" w:left="1620" w:header="1323" w:footer="0" w:gutter="0"/>
          <w:cols w:space="720"/>
        </w:sectPr>
      </w:pPr>
      <w:proofErr w:type="spellStart"/>
      <w:r>
        <w:rPr>
          <w:spacing w:val="1"/>
          <w:sz w:val="24"/>
          <w:szCs w:val="24"/>
        </w:rPr>
        <w:t>mem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>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>.</w:t>
      </w:r>
    </w:p>
    <w:p w14:paraId="621D2C26" w14:textId="77777777" w:rsidR="00DE0EB3" w:rsidRDefault="00DE0EB3">
      <w:pPr>
        <w:spacing w:before="9" w:line="120" w:lineRule="exact"/>
        <w:rPr>
          <w:sz w:val="12"/>
          <w:szCs w:val="12"/>
        </w:rPr>
      </w:pPr>
    </w:p>
    <w:p w14:paraId="1433888A" w14:textId="77777777" w:rsidR="00DE0EB3" w:rsidRDefault="00DE0EB3">
      <w:pPr>
        <w:spacing w:line="200" w:lineRule="exact"/>
      </w:pPr>
    </w:p>
    <w:p w14:paraId="1809DB98" w14:textId="77777777" w:rsidR="00DE0EB3" w:rsidRDefault="00DE0EB3">
      <w:pPr>
        <w:spacing w:line="200" w:lineRule="exact"/>
      </w:pPr>
    </w:p>
    <w:p w14:paraId="4D3A184E" w14:textId="77777777" w:rsidR="00DE0EB3" w:rsidRDefault="003C52EF">
      <w:pPr>
        <w:ind w:left="1036"/>
        <w:sectPr w:rsidR="00DE0EB3">
          <w:pgSz w:w="12240" w:h="15840"/>
          <w:pgMar w:top="1520" w:right="1720" w:bottom="280" w:left="1720" w:header="1323" w:footer="0" w:gutter="0"/>
          <w:cols w:space="720"/>
        </w:sectPr>
      </w:pPr>
      <w:r>
        <w:pict w14:anchorId="47FAA611">
          <v:shape id="_x0000_i1042" type="#_x0000_t75" style="width:371.25pt;height:524.25pt">
            <v:imagedata r:id="rId32" o:title=""/>
          </v:shape>
        </w:pict>
      </w:r>
    </w:p>
    <w:p w14:paraId="48C34A1E" w14:textId="77777777" w:rsidR="00DE0EB3" w:rsidRDefault="00243B90">
      <w:pPr>
        <w:spacing w:before="76"/>
        <w:ind w:left="101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pacing w:val="4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hk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pacing w:val="-1"/>
          <w:sz w:val="24"/>
          <w:szCs w:val="24"/>
        </w:rPr>
        <w:t>s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lia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le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u</w:t>
      </w:r>
      <w:r>
        <w:rPr>
          <w:spacing w:val="14"/>
          <w:sz w:val="24"/>
          <w:szCs w:val="24"/>
        </w:rPr>
        <w:t>t</w:t>
      </w:r>
      <w:proofErr w:type="spellEnd"/>
      <w:r>
        <w:rPr>
          <w:sz w:val="24"/>
          <w:szCs w:val="24"/>
        </w:rPr>
        <w:t>:</w:t>
      </w:r>
    </w:p>
    <w:p w14:paraId="06FF3C51" w14:textId="77777777" w:rsidR="00DE0EB3" w:rsidRDefault="00243B90">
      <w:pPr>
        <w:spacing w:before="24"/>
        <w:ind w:left="346" w:right="7702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a.  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</w:t>
      </w:r>
    </w:p>
    <w:p w14:paraId="08B9939F" w14:textId="77777777" w:rsidR="00DE0EB3" w:rsidRDefault="00243B90">
      <w:pPr>
        <w:spacing w:before="20"/>
        <w:ind w:left="67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5260E3F9" w14:textId="77777777" w:rsidR="00DE0EB3" w:rsidRDefault="00243B90">
      <w:pPr>
        <w:spacing w:before="24" w:line="259" w:lineRule="auto"/>
        <w:ind w:left="1036" w:right="79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>“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aca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proofErr w:type="spellEnd"/>
      <w:r>
        <w:rPr>
          <w:sz w:val="24"/>
          <w:szCs w:val="24"/>
        </w:rPr>
        <w:t>”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hro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I</w:t>
      </w:r>
      <w:r>
        <w:rPr>
          <w:spacing w:val="-1"/>
          <w:sz w:val="24"/>
          <w:szCs w:val="24"/>
        </w:rPr>
        <w:t>O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ce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hod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mem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ac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ut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port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-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i</w:t>
      </w:r>
      <w:r>
        <w:rPr>
          <w:b/>
          <w:spacing w:val="-4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p</w:t>
      </w:r>
      <w:r>
        <w:rPr>
          <w:b/>
          <w:spacing w:val="-4"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t</w:t>
      </w:r>
      <w:r>
        <w:rPr>
          <w:b/>
          <w:spacing w:val="-8"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jav</w:t>
      </w:r>
      <w:r>
        <w:rPr>
          <w:b/>
          <w:spacing w:val="4"/>
          <w:sz w:val="24"/>
          <w:szCs w:val="24"/>
        </w:rPr>
        <w:t>a</w:t>
      </w:r>
      <w:r>
        <w:rPr>
          <w:b/>
          <w:spacing w:val="-4"/>
          <w:sz w:val="24"/>
          <w:szCs w:val="24"/>
        </w:rPr>
        <w:t>x</w:t>
      </w:r>
      <w:r>
        <w:rPr>
          <w:b/>
          <w:sz w:val="24"/>
          <w:szCs w:val="24"/>
        </w:rPr>
        <w:t>.</w:t>
      </w:r>
      <w:r>
        <w:rPr>
          <w:b/>
          <w:spacing w:val="-1"/>
          <w:sz w:val="24"/>
          <w:szCs w:val="24"/>
        </w:rPr>
        <w:t>s</w:t>
      </w:r>
      <w:r>
        <w:rPr>
          <w:b/>
          <w:spacing w:val="6"/>
          <w:sz w:val="24"/>
          <w:szCs w:val="24"/>
        </w:rPr>
        <w:t>w</w:t>
      </w:r>
      <w:r>
        <w:rPr>
          <w:b/>
          <w:spacing w:val="1"/>
          <w:sz w:val="24"/>
          <w:szCs w:val="24"/>
        </w:rPr>
        <w:t>i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proofErr w:type="gramEnd"/>
      <w:r>
        <w:rPr>
          <w:b/>
          <w:sz w:val="24"/>
          <w:szCs w:val="24"/>
        </w:rPr>
        <w:t>.*</w:t>
      </w:r>
      <w:r>
        <w:rPr>
          <w:b/>
          <w:spacing w:val="-10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8"/>
          <w:sz w:val="24"/>
          <w:szCs w:val="24"/>
        </w:rPr>
        <w:t>n</w:t>
      </w:r>
      <w:proofErr w:type="spellEnd"/>
      <w:r>
        <w:rPr>
          <w:sz w:val="24"/>
          <w:szCs w:val="24"/>
        </w:rPr>
        <w:t>).</w:t>
      </w:r>
    </w:p>
    <w:p w14:paraId="6A169D8C" w14:textId="77777777" w:rsidR="00DE0EB3" w:rsidRDefault="00243B90">
      <w:pPr>
        <w:spacing w:line="260" w:lineRule="exact"/>
        <w:ind w:left="1541"/>
        <w:rPr>
          <w:sz w:val="24"/>
          <w:szCs w:val="24"/>
        </w:rPr>
      </w:pP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at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5"/>
          <w:sz w:val="24"/>
          <w:szCs w:val="24"/>
        </w:rPr>
        <w:t>e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</w:p>
    <w:p w14:paraId="00A6F8C0" w14:textId="77777777" w:rsidR="00DE0EB3" w:rsidRDefault="00243B90">
      <w:pPr>
        <w:spacing w:before="20" w:line="259" w:lineRule="auto"/>
        <w:ind w:left="1036" w:right="7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port</w:t>
      </w:r>
      <w:r>
        <w:rPr>
          <w:spacing w:val="3"/>
          <w:sz w:val="24"/>
          <w:szCs w:val="24"/>
        </w:rPr>
        <w:t xml:space="preserve"> </w:t>
      </w:r>
      <w:proofErr w:type="spellStart"/>
      <w:proofErr w:type="gramStart"/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o.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uff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dR</w:t>
      </w:r>
      <w:r>
        <w:rPr>
          <w:spacing w:val="1"/>
          <w:sz w:val="24"/>
          <w:szCs w:val="24"/>
        </w:rPr>
        <w:t>ea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proofErr w:type="gramEnd"/>
      <w:r>
        <w:rPr>
          <w:sz w:val="24"/>
          <w:szCs w:val="24"/>
        </w:rPr>
        <w:t>;</w:t>
      </w:r>
      <w:r>
        <w:rPr>
          <w:spacing w:val="1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port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o.</w:t>
      </w:r>
      <w:r>
        <w:rPr>
          <w:spacing w:val="-4"/>
          <w:sz w:val="24"/>
          <w:szCs w:val="24"/>
        </w:rPr>
        <w:t>I</w:t>
      </w:r>
      <w:r>
        <w:rPr>
          <w:spacing w:val="-1"/>
          <w:sz w:val="24"/>
          <w:szCs w:val="24"/>
        </w:rPr>
        <w:t>O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ce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>;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 xml:space="preserve">port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o.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eam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ea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; 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 xml:space="preserve">20  di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 xml:space="preserve">r,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tam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uff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dR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-1"/>
          <w:sz w:val="24"/>
          <w:szCs w:val="24"/>
        </w:rPr>
        <w:t>A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w </w:t>
      </w:r>
      <w:proofErr w:type="spellStart"/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uff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dR</w:t>
      </w:r>
      <w:r>
        <w:rPr>
          <w:spacing w:val="1"/>
          <w:sz w:val="24"/>
          <w:szCs w:val="24"/>
        </w:rPr>
        <w:t>ea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(n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eam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n));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”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s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uff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dR</w:t>
      </w:r>
      <w:r>
        <w:rPr>
          <w:spacing w:val="1"/>
          <w:sz w:val="24"/>
          <w:szCs w:val="24"/>
        </w:rPr>
        <w:t>ea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12"/>
          <w:sz w:val="24"/>
          <w:szCs w:val="24"/>
        </w:rPr>
        <w:t>r</w:t>
      </w:r>
      <w:proofErr w:type="spellEnd"/>
      <w:r>
        <w:rPr>
          <w:sz w:val="24"/>
          <w:szCs w:val="24"/>
        </w:rPr>
        <w:t>.</w:t>
      </w:r>
    </w:p>
    <w:p w14:paraId="20A19F04" w14:textId="77777777" w:rsidR="00DE0EB3" w:rsidRDefault="00243B90">
      <w:pPr>
        <w:spacing w:before="3" w:line="259" w:lineRule="auto"/>
        <w:ind w:left="1036" w:right="81" w:firstLine="505"/>
        <w:jc w:val="both"/>
        <w:rPr>
          <w:sz w:val="24"/>
          <w:szCs w:val="24"/>
        </w:rPr>
      </w:pP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3"/>
          <w:sz w:val="24"/>
          <w:szCs w:val="24"/>
        </w:rPr>
        <w:t>5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28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tam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tat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put </w:t>
      </w:r>
      <w:proofErr w:type="spellStart"/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ea</w:t>
      </w:r>
      <w:r>
        <w:rPr>
          <w:spacing w:val="4"/>
          <w:sz w:val="24"/>
          <w:szCs w:val="24"/>
        </w:rPr>
        <w:t>d</w:t>
      </w:r>
      <w:r>
        <w:rPr>
          <w:spacing w:val="-1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5"/>
          <w:sz w:val="24"/>
          <w:szCs w:val="24"/>
        </w:rPr>
        <w:t xml:space="preserve"> </w:t>
      </w:r>
      <w:proofErr w:type="spellStart"/>
      <w:r>
        <w:rPr>
          <w:spacing w:val="6"/>
          <w:sz w:val="24"/>
          <w:szCs w:val="24"/>
        </w:rPr>
        <w:t>b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a</w:t>
      </w:r>
      <w:proofErr w:type="spellEnd"/>
      <w:r>
        <w:rPr>
          <w:spacing w:val="-1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27,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port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met</w:t>
      </w:r>
      <w:r>
        <w:rPr>
          <w:sz w:val="24"/>
          <w:szCs w:val="24"/>
        </w:rPr>
        <w:t>hod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.</w:t>
      </w:r>
    </w:p>
    <w:p w14:paraId="735E17F2" w14:textId="77777777" w:rsidR="00DE0EB3" w:rsidRDefault="00243B90">
      <w:pPr>
        <w:spacing w:line="260" w:lineRule="exact"/>
        <w:ind w:left="1541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2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2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2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proofErr w:type="spellEnd"/>
      <w:r>
        <w:rPr>
          <w:spacing w:val="3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</w:t>
      </w:r>
      <w:proofErr w:type="spellEnd"/>
      <w:r>
        <w:rPr>
          <w:spacing w:val="33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pacing w:val="3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2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ca</w:t>
      </w:r>
      <w:r>
        <w:rPr>
          <w:spacing w:val="13"/>
          <w:sz w:val="24"/>
          <w:szCs w:val="24"/>
        </w:rPr>
        <w:t>m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</w:p>
    <w:p w14:paraId="7BC98CCB" w14:textId="77777777" w:rsidR="00DE0EB3" w:rsidRDefault="00243B90">
      <w:pPr>
        <w:spacing w:before="20" w:line="260" w:lineRule="auto"/>
        <w:ind w:left="1036" w:right="79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por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proofErr w:type="spellEnd"/>
      <w:r>
        <w:rPr>
          <w:spacing w:val="1"/>
          <w:sz w:val="24"/>
          <w:szCs w:val="24"/>
        </w:rPr>
        <w:t xml:space="preserve"> 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rd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met</w:t>
      </w:r>
      <w:r>
        <w:rPr>
          <w:sz w:val="24"/>
          <w:szCs w:val="24"/>
        </w:rPr>
        <w:t>hod.</w:t>
      </w:r>
    </w:p>
    <w:p w14:paraId="7E2B434D" w14:textId="77777777" w:rsidR="00DE0EB3" w:rsidRDefault="00243B90">
      <w:pPr>
        <w:spacing w:line="280" w:lineRule="exact"/>
        <w:ind w:left="67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position w:val="-1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O</w:t>
      </w:r>
      <w:r>
        <w:rPr>
          <w:position w:val="-1"/>
          <w:sz w:val="24"/>
          <w:szCs w:val="24"/>
        </w:rPr>
        <w:t>u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put</w:t>
      </w:r>
    </w:p>
    <w:p w14:paraId="5CC1CF0A" w14:textId="77777777" w:rsidR="00DE0EB3" w:rsidRDefault="00DE0EB3">
      <w:pPr>
        <w:spacing w:before="6" w:line="120" w:lineRule="exact"/>
        <w:rPr>
          <w:sz w:val="12"/>
          <w:szCs w:val="12"/>
        </w:rPr>
      </w:pPr>
    </w:p>
    <w:p w14:paraId="1230AC65" w14:textId="77777777" w:rsidR="00DE0EB3" w:rsidRDefault="00DE0EB3">
      <w:pPr>
        <w:spacing w:line="200" w:lineRule="exact"/>
      </w:pPr>
    </w:p>
    <w:p w14:paraId="70525889" w14:textId="77777777" w:rsidR="00DE0EB3" w:rsidRDefault="003C52EF">
      <w:pPr>
        <w:ind w:left="1740"/>
      </w:pPr>
      <w:r>
        <w:pict w14:anchorId="75C1BC8E">
          <v:shape id="_x0000_i1043" type="#_x0000_t75" style="width:350.25pt;height:106.5pt">
            <v:imagedata r:id="rId33" o:title=""/>
          </v:shape>
        </w:pict>
      </w:r>
    </w:p>
    <w:p w14:paraId="221B624D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0F96F86C" w14:textId="77777777" w:rsidR="00DE0EB3" w:rsidRDefault="00DE0EB3">
      <w:pPr>
        <w:spacing w:line="200" w:lineRule="exact"/>
      </w:pPr>
    </w:p>
    <w:p w14:paraId="2DC4EF8C" w14:textId="77777777" w:rsidR="00DE0EB3" w:rsidRDefault="00243B90">
      <w:pPr>
        <w:ind w:left="346" w:right="7702"/>
        <w:jc w:val="center"/>
        <w:rPr>
          <w:sz w:val="24"/>
          <w:szCs w:val="24"/>
        </w:rPr>
      </w:pPr>
      <w:r>
        <w:rPr>
          <w:b/>
          <w:spacing w:val="-5"/>
          <w:sz w:val="24"/>
          <w:szCs w:val="24"/>
        </w:rPr>
        <w:t>b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2</w:t>
      </w:r>
    </w:p>
    <w:p w14:paraId="77269D0E" w14:textId="77777777" w:rsidR="00DE0EB3" w:rsidRDefault="00243B90">
      <w:pPr>
        <w:spacing w:before="16"/>
        <w:ind w:left="67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1F642211" w14:textId="77777777" w:rsidR="00DE0EB3" w:rsidRDefault="00243B90">
      <w:pPr>
        <w:spacing w:before="24" w:line="258" w:lineRule="auto"/>
        <w:ind w:left="1036" w:right="77" w:firstLine="505"/>
        <w:jc w:val="both"/>
        <w:rPr>
          <w:sz w:val="24"/>
          <w:szCs w:val="24"/>
        </w:rPr>
        <w:sectPr w:rsidR="00DE0EB3">
          <w:headerReference w:type="default" r:id="rId34"/>
          <w:pgSz w:w="12240" w:h="15840"/>
          <w:pgMar w:top="1360" w:right="1320" w:bottom="280" w:left="1340" w:header="0" w:footer="0" w:gutter="0"/>
          <w:cols w:space="720"/>
        </w:sect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pacing w:val="12"/>
          <w:sz w:val="24"/>
          <w:szCs w:val="24"/>
        </w:rPr>
        <w:t>“</w:t>
      </w:r>
      <w:proofErr w:type="spellStart"/>
      <w:r>
        <w:rPr>
          <w:spacing w:val="-9"/>
          <w:sz w:val="24"/>
          <w:szCs w:val="24"/>
        </w:rPr>
        <w:t>F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er</w:t>
      </w:r>
      <w:proofErr w:type="spellEnd"/>
      <w:r>
        <w:rPr>
          <w:sz w:val="24"/>
          <w:szCs w:val="24"/>
        </w:rPr>
        <w:t>”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7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rup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oop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un</w:t>
      </w:r>
      <w:proofErr w:type="spellEnd"/>
      <w:r>
        <w:rPr>
          <w:sz w:val="24"/>
          <w:szCs w:val="24"/>
        </w:rPr>
        <w:t xml:space="preserve">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rus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0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+c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 k</w:t>
      </w:r>
      <w:r>
        <w:rPr>
          <w:spacing w:val="5"/>
          <w:sz w:val="24"/>
          <w:szCs w:val="24"/>
        </w:rPr>
        <w:t>e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rd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ung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5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proofErr w:type="spellEnd"/>
      <w:r>
        <w:rPr>
          <w:sz w:val="24"/>
          <w:szCs w:val="24"/>
        </w:rPr>
        <w:t>.</w:t>
      </w:r>
    </w:p>
    <w:p w14:paraId="5F7BA2F1" w14:textId="77777777" w:rsidR="00DE0EB3" w:rsidRDefault="00243B90">
      <w:pPr>
        <w:spacing w:before="5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2526DD4E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5F04C670" w14:textId="77777777" w:rsidR="00DE0EB3" w:rsidRDefault="00DE0EB3">
      <w:pPr>
        <w:spacing w:line="200" w:lineRule="exact"/>
      </w:pPr>
    </w:p>
    <w:p w14:paraId="553D8D01" w14:textId="77777777" w:rsidR="00DE0EB3" w:rsidRDefault="003C52EF">
      <w:pPr>
        <w:ind w:left="1520"/>
      </w:pPr>
      <w:r>
        <w:pict w14:anchorId="246B8062">
          <v:shape id="_x0000_i1044" type="#_x0000_t75" style="width:345pt;height:192pt">
            <v:imagedata r:id="rId35" o:title=""/>
          </v:shape>
        </w:pict>
      </w:r>
    </w:p>
    <w:p w14:paraId="355742CB" w14:textId="77777777" w:rsidR="00DE0EB3" w:rsidRDefault="00DE0EB3">
      <w:pPr>
        <w:spacing w:before="5" w:line="120" w:lineRule="exact"/>
        <w:rPr>
          <w:sz w:val="12"/>
          <w:szCs w:val="12"/>
        </w:rPr>
      </w:pPr>
    </w:p>
    <w:p w14:paraId="6FAA4102" w14:textId="77777777" w:rsidR="00DE0EB3" w:rsidRDefault="00DE0EB3">
      <w:pPr>
        <w:spacing w:line="200" w:lineRule="exact"/>
      </w:pPr>
    </w:p>
    <w:p w14:paraId="718CCCB4" w14:textId="77777777" w:rsidR="00DE0EB3" w:rsidRDefault="00243B90">
      <w:pPr>
        <w:ind w:left="66" w:right="7702"/>
        <w:jc w:val="center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c</w:t>
      </w:r>
      <w:r>
        <w:rPr>
          <w:b/>
          <w:sz w:val="24"/>
          <w:szCs w:val="24"/>
        </w:rPr>
        <w:t xml:space="preserve">.  </w:t>
      </w:r>
      <w:r>
        <w:rPr>
          <w:b/>
          <w:spacing w:val="1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3</w:t>
      </w:r>
    </w:p>
    <w:p w14:paraId="419613A5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57C7D54" w14:textId="77777777" w:rsidR="00DE0EB3" w:rsidRDefault="00243B90">
      <w:pPr>
        <w:spacing w:before="24" w:line="258" w:lineRule="auto"/>
        <w:ind w:left="756" w:right="74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pacing w:val="8"/>
          <w:sz w:val="24"/>
          <w:szCs w:val="24"/>
        </w:rPr>
        <w:t>“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>1</w:t>
      </w:r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7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l</w:t>
      </w:r>
      <w:proofErr w:type="spellEnd"/>
      <w:proofErr w:type="gramEnd"/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/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3"/>
          <w:sz w:val="24"/>
          <w:szCs w:val="24"/>
        </w:rPr>
        <w:t>/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jala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"/>
          <w:sz w:val="24"/>
          <w:szCs w:val="24"/>
        </w:rPr>
        <w:t>=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w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1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c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5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3"/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etela</w:t>
      </w:r>
      <w:r>
        <w:rPr>
          <w:sz w:val="24"/>
          <w:szCs w:val="24"/>
        </w:rPr>
        <w:t>h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ng</w:t>
      </w:r>
      <w:r>
        <w:rPr>
          <w:spacing w:val="1"/>
          <w:sz w:val="24"/>
          <w:szCs w:val="24"/>
        </w:rPr>
        <w:t>eti</w:t>
      </w:r>
      <w:r>
        <w:rPr>
          <w:sz w:val="24"/>
          <w:szCs w:val="24"/>
        </w:rPr>
        <w:t>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();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()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tat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 di</w:t>
      </w:r>
      <w:r>
        <w:rPr>
          <w:spacing w:val="1"/>
          <w:sz w:val="24"/>
          <w:szCs w:val="24"/>
        </w:rPr>
        <w:t xml:space="preserve"> 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pacing w:val="-20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nol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ka</w:t>
      </w:r>
      <w:proofErr w:type="spellEnd"/>
      <w:r>
        <w:rPr>
          <w:spacing w:val="-1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>.</w:t>
      </w:r>
    </w:p>
    <w:p w14:paraId="03E0D7EF" w14:textId="77777777" w:rsidR="00DE0EB3" w:rsidRDefault="00243B90">
      <w:pPr>
        <w:spacing w:before="3" w:line="257" w:lineRule="auto"/>
        <w:ind w:left="756" w:right="87" w:firstLine="505"/>
        <w:jc w:val="both"/>
        <w:rPr>
          <w:sz w:val="24"/>
          <w:szCs w:val="24"/>
        </w:rPr>
      </w:pPr>
      <w:proofErr w:type="spellStart"/>
      <w:proofErr w:type="gram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gram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5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proofErr w:type="spellEnd"/>
      <w:r>
        <w:rPr>
          <w:spacing w:val="57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r, 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met</w:t>
      </w:r>
      <w:r>
        <w:rPr>
          <w:sz w:val="24"/>
          <w:szCs w:val="24"/>
        </w:rPr>
        <w:t xml:space="preserve">hod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aj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</w:p>
    <w:p w14:paraId="63C8AC30" w14:textId="77777777" w:rsidR="00DE0EB3" w:rsidRDefault="00243B90">
      <w:pPr>
        <w:spacing w:before="4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24828867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3EB79E86" w14:textId="77777777" w:rsidR="00DE0EB3" w:rsidRDefault="00DE0EB3">
      <w:pPr>
        <w:spacing w:line="200" w:lineRule="exact"/>
      </w:pPr>
    </w:p>
    <w:p w14:paraId="254962FB" w14:textId="77777777" w:rsidR="00DE0EB3" w:rsidRDefault="003C52EF">
      <w:pPr>
        <w:ind w:left="1532"/>
        <w:sectPr w:rsidR="00DE0EB3">
          <w:headerReference w:type="default" r:id="rId36"/>
          <w:pgSz w:w="12240" w:h="15840"/>
          <w:pgMar w:top="1380" w:right="1320" w:bottom="280" w:left="1620" w:header="0" w:footer="0" w:gutter="0"/>
          <w:cols w:space="720"/>
        </w:sectPr>
      </w:pPr>
      <w:r>
        <w:pict w14:anchorId="4B28FF8D">
          <v:shape id="_x0000_i1045" type="#_x0000_t75" style="width:343.5pt;height:96pt">
            <v:imagedata r:id="rId37" o:title=""/>
          </v:shape>
        </w:pict>
      </w:r>
    </w:p>
    <w:p w14:paraId="0B670B08" w14:textId="77777777" w:rsidR="00DE0EB3" w:rsidRDefault="00243B90">
      <w:pPr>
        <w:spacing w:before="60"/>
        <w:ind w:left="66" w:right="7702"/>
        <w:jc w:val="center"/>
        <w:rPr>
          <w:sz w:val="24"/>
          <w:szCs w:val="24"/>
        </w:rPr>
      </w:pPr>
      <w:r>
        <w:rPr>
          <w:b/>
          <w:spacing w:val="-5"/>
          <w:sz w:val="24"/>
          <w:szCs w:val="24"/>
        </w:rPr>
        <w:t>d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</w:p>
    <w:p w14:paraId="0B1EEF33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CCB4155" w14:textId="77777777" w:rsidR="00DE0EB3" w:rsidRDefault="00243B90">
      <w:pPr>
        <w:spacing w:before="24" w:line="259" w:lineRule="auto"/>
        <w:ind w:left="756" w:right="78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0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“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>2</w:t>
      </w:r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di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6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l</w:t>
      </w:r>
      <w:proofErr w:type="spellEnd"/>
      <w:proofErr w:type="gramEnd"/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ata</w:t>
      </w:r>
      <w:r>
        <w:rPr>
          <w:spacing w:val="-3"/>
          <w:sz w:val="24"/>
          <w:szCs w:val="24"/>
        </w:rPr>
        <w:t>/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3"/>
          <w:sz w:val="24"/>
          <w:szCs w:val="24"/>
        </w:rPr>
        <w:t>/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jala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proofErr w:type="spellEnd"/>
      <w:r>
        <w:rPr>
          <w:sz w:val="24"/>
          <w:szCs w:val="24"/>
        </w:rPr>
        <w:t>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1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ceta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d</w:t>
      </w:r>
      <w:r>
        <w:rPr>
          <w:spacing w:val="1"/>
          <w:sz w:val="24"/>
          <w:szCs w:val="24"/>
        </w:rPr>
        <w:t>at</w:t>
      </w:r>
      <w:r>
        <w:rPr>
          <w:spacing w:val="3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4"/>
          <w:sz w:val="24"/>
          <w:szCs w:val="24"/>
        </w:rPr>
        <w:t xml:space="preserve"> 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eti</w:t>
      </w:r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r,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();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ilai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ele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e di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c</w:t>
      </w:r>
      <w:r>
        <w:rPr>
          <w:spacing w:val="6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0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ati</w:t>
      </w:r>
      <w:r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>.</w:t>
      </w:r>
    </w:p>
    <w:p w14:paraId="5C96307F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proofErr w:type="spellStart"/>
      <w:proofErr w:type="gram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gram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5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proofErr w:type="spellEnd"/>
      <w:r>
        <w:rPr>
          <w:spacing w:val="57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r, 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z w:val="24"/>
          <w:szCs w:val="24"/>
        </w:rPr>
        <w:t>na</w:t>
      </w:r>
      <w:proofErr w:type="spellEnd"/>
    </w:p>
    <w:p w14:paraId="08CF5115" w14:textId="77777777" w:rsidR="00DE0EB3" w:rsidRDefault="00243B90">
      <w:pPr>
        <w:spacing w:before="24" w:line="257" w:lineRule="auto"/>
        <w:ind w:left="756" w:right="83"/>
        <w:rPr>
          <w:sz w:val="24"/>
          <w:szCs w:val="24"/>
        </w:rPr>
      </w:pPr>
      <w:proofErr w:type="spellStart"/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met</w:t>
      </w:r>
      <w:r>
        <w:rPr>
          <w:sz w:val="24"/>
          <w:szCs w:val="24"/>
        </w:rPr>
        <w:t xml:space="preserve">hod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j</w:t>
      </w:r>
      <w:r>
        <w:rPr>
          <w:sz w:val="24"/>
          <w:szCs w:val="24"/>
        </w:rPr>
        <w:t>a</w:t>
      </w:r>
      <w:proofErr w:type="spellEnd"/>
      <w:r>
        <w:rPr>
          <w:spacing w:val="10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pacing w:val="4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le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on.</w:t>
      </w:r>
    </w:p>
    <w:p w14:paraId="1466370C" w14:textId="77777777" w:rsidR="00DE0EB3" w:rsidRDefault="00243B90">
      <w:pPr>
        <w:spacing w:before="4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305A857A" w14:textId="77777777" w:rsidR="00DE0EB3" w:rsidRDefault="003C52EF">
      <w:pPr>
        <w:spacing w:before="23"/>
        <w:ind w:left="1548"/>
      </w:pPr>
      <w:r>
        <w:pict w14:anchorId="7EE096CA">
          <v:shape id="_x0000_i1046" type="#_x0000_t75" style="width:342pt;height:159pt">
            <v:imagedata r:id="rId38" o:title=""/>
          </v:shape>
        </w:pict>
      </w:r>
    </w:p>
    <w:p w14:paraId="1BBF630D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1847B960" w14:textId="77777777" w:rsidR="00DE0EB3" w:rsidRDefault="00DE0EB3">
      <w:pPr>
        <w:spacing w:line="200" w:lineRule="exact"/>
      </w:pPr>
    </w:p>
    <w:p w14:paraId="129F4E93" w14:textId="77777777" w:rsidR="00DE0EB3" w:rsidRDefault="00243B90">
      <w:pPr>
        <w:ind w:left="67" w:right="7702"/>
        <w:jc w:val="center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 xml:space="preserve">.  </w:t>
      </w:r>
      <w:r>
        <w:rPr>
          <w:b/>
          <w:spacing w:val="1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5</w:t>
      </w:r>
    </w:p>
    <w:p w14:paraId="049627CF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0F81F1D7" w14:textId="77777777" w:rsidR="00DE0EB3" w:rsidRDefault="00243B90">
      <w:pPr>
        <w:spacing w:before="20" w:line="258" w:lineRule="auto"/>
        <w:ind w:left="756" w:right="76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0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“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>3</w:t>
      </w:r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di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6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1"/>
          <w:sz w:val="24"/>
          <w:szCs w:val="24"/>
        </w:rPr>
        <w:t>til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m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selecti</w:t>
      </w:r>
      <w:r>
        <w:rPr>
          <w:sz w:val="24"/>
          <w:szCs w:val="24"/>
        </w:rPr>
        <w:t>on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f,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elec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i</w:t>
      </w:r>
      <w:r>
        <w:rPr>
          <w:sz w:val="24"/>
          <w:szCs w:val="24"/>
        </w:rPr>
        <w:t>f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a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iti</w:t>
      </w:r>
      <w:r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un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l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5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ci</w:t>
      </w:r>
      <w:r>
        <w:rPr>
          <w:sz w:val="24"/>
          <w:szCs w:val="24"/>
        </w:rPr>
        <w:t>l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ati</w:t>
      </w:r>
      <w:r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>.</w:t>
      </w:r>
    </w:p>
    <w:p w14:paraId="07277D15" w14:textId="77777777" w:rsidR="00DE0EB3" w:rsidRDefault="00243B90">
      <w:pPr>
        <w:spacing w:before="3" w:line="257" w:lineRule="auto"/>
        <w:ind w:left="756" w:right="80" w:firstLine="505"/>
        <w:jc w:val="both"/>
        <w:rPr>
          <w:sz w:val="24"/>
          <w:szCs w:val="24"/>
        </w:rPr>
        <w:sectPr w:rsidR="00DE0EB3">
          <w:headerReference w:type="default" r:id="rId39"/>
          <w:pgSz w:w="12240" w:h="15840"/>
          <w:pgMar w:top="1380" w:right="1320" w:bottom="280" w:left="1620" w:header="0" w:footer="0" w:gutter="0"/>
          <w:cols w:space="720"/>
        </w:sect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elec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on(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cti</w:t>
      </w:r>
      <w:r>
        <w:rPr>
          <w:sz w:val="24"/>
          <w:szCs w:val="24"/>
        </w:rPr>
        <w:t>on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f,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,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f.</w:t>
      </w:r>
    </w:p>
    <w:p w14:paraId="10F6360B" w14:textId="77777777" w:rsidR="00DE0EB3" w:rsidRDefault="00243B90">
      <w:pPr>
        <w:spacing w:before="5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50840C4D" w14:textId="77777777" w:rsidR="00DE0EB3" w:rsidRDefault="003C52EF">
      <w:pPr>
        <w:spacing w:before="27"/>
        <w:ind w:left="1712"/>
      </w:pPr>
      <w:r>
        <w:pict w14:anchorId="0905CA08">
          <v:shape id="_x0000_i1047" type="#_x0000_t75" style="width:325.5pt;height:215.25pt">
            <v:imagedata r:id="rId40" o:title=""/>
          </v:shape>
        </w:pict>
      </w:r>
    </w:p>
    <w:p w14:paraId="74D8CAAC" w14:textId="77777777" w:rsidR="00DE0EB3" w:rsidRDefault="00DE0EB3">
      <w:pPr>
        <w:spacing w:line="200" w:lineRule="exact"/>
      </w:pPr>
    </w:p>
    <w:p w14:paraId="3BE42D7C" w14:textId="77777777" w:rsidR="00DE0EB3" w:rsidRDefault="00DE0EB3">
      <w:pPr>
        <w:spacing w:line="200" w:lineRule="exact"/>
      </w:pPr>
    </w:p>
    <w:p w14:paraId="3BB1B168" w14:textId="77777777" w:rsidR="00DE0EB3" w:rsidRDefault="00DE0EB3">
      <w:pPr>
        <w:spacing w:before="18" w:line="200" w:lineRule="exact"/>
      </w:pPr>
    </w:p>
    <w:p w14:paraId="2AEFC7F0" w14:textId="77777777" w:rsidR="00DE0EB3" w:rsidRDefault="00243B90">
      <w:pPr>
        <w:ind w:left="66" w:right="7701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f.  </w:t>
      </w:r>
      <w:r>
        <w:rPr>
          <w:b/>
          <w:spacing w:val="40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5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6</w:t>
      </w:r>
    </w:p>
    <w:p w14:paraId="4BD5FDE8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6B7A7E34" w14:textId="77777777" w:rsidR="00DE0EB3" w:rsidRDefault="00243B90">
      <w:pPr>
        <w:spacing w:before="24" w:line="259" w:lineRule="auto"/>
        <w:ind w:left="756" w:right="75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“</w:t>
      </w:r>
      <w:proofErr w:type="spellStart"/>
      <w:r>
        <w:rPr>
          <w:spacing w:val="-1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oo</w:t>
      </w:r>
      <w:r>
        <w:rPr>
          <w:spacing w:val="1"/>
          <w:sz w:val="24"/>
          <w:szCs w:val="24"/>
        </w:rPr>
        <w:t>lean</w:t>
      </w:r>
      <w:proofErr w:type="spellEnd"/>
      <w:r>
        <w:rPr>
          <w:sz w:val="24"/>
          <w:szCs w:val="24"/>
        </w:rPr>
        <w:t>”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7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lea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ng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‘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’,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electi</w:t>
      </w:r>
      <w:r>
        <w:rPr>
          <w:sz w:val="24"/>
          <w:szCs w:val="24"/>
        </w:rPr>
        <w:t>on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bool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</w:t>
      </w:r>
      <w:r>
        <w:rPr>
          <w:spacing w:val="4"/>
          <w:sz w:val="24"/>
          <w:szCs w:val="24"/>
        </w:rPr>
        <w:t>i</w:t>
      </w:r>
      <w:r>
        <w:rPr>
          <w:sz w:val="24"/>
          <w:szCs w:val="24"/>
        </w:rPr>
        <w:t>ka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un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iabl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6"/>
          <w:sz w:val="24"/>
          <w:szCs w:val="24"/>
        </w:rPr>
        <w:t>h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bool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meme</w:t>
      </w:r>
      <w:r>
        <w:rPr>
          <w:sz w:val="24"/>
          <w:szCs w:val="24"/>
        </w:rPr>
        <w:t>nu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pacing w:val="4"/>
          <w:sz w:val="24"/>
          <w:szCs w:val="24"/>
        </w:rPr>
        <w:t>u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bool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l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un</w:t>
      </w:r>
      <w:proofErr w:type="spellEnd"/>
      <w:r>
        <w:rPr>
          <w:spacing w:val="3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-1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5"/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rna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meme</w:t>
      </w:r>
      <w:r>
        <w:rPr>
          <w:sz w:val="24"/>
          <w:szCs w:val="24"/>
        </w:rPr>
        <w:t>nuhi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.</w:t>
      </w:r>
    </w:p>
    <w:p w14:paraId="55487153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 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 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 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 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</w:p>
    <w:p w14:paraId="57304E4C" w14:textId="77777777" w:rsidR="00DE0EB3" w:rsidRDefault="00243B90">
      <w:pPr>
        <w:spacing w:before="24"/>
        <w:ind w:left="756"/>
        <w:rPr>
          <w:sz w:val="24"/>
          <w:szCs w:val="24"/>
        </w:rPr>
      </w:pP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elec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on(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cti</w:t>
      </w:r>
      <w:r>
        <w:rPr>
          <w:sz w:val="24"/>
          <w:szCs w:val="24"/>
        </w:rPr>
        <w:t>on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f,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,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f.</w:t>
      </w:r>
    </w:p>
    <w:p w14:paraId="7338AEF2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609C64FC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6ADB071D" w14:textId="77777777" w:rsidR="00DE0EB3" w:rsidRDefault="00DE0EB3">
      <w:pPr>
        <w:spacing w:line="200" w:lineRule="exact"/>
      </w:pPr>
    </w:p>
    <w:p w14:paraId="6FACCF21" w14:textId="77777777" w:rsidR="00DE0EB3" w:rsidRDefault="003C52EF">
      <w:pPr>
        <w:ind w:left="1556"/>
      </w:pPr>
      <w:r>
        <w:pict w14:anchorId="3E24581E">
          <v:shape id="_x0000_i1048" type="#_x0000_t75" style="width:341.25pt;height:84pt">
            <v:imagedata r:id="rId41" o:title=""/>
          </v:shape>
        </w:pict>
      </w:r>
    </w:p>
    <w:p w14:paraId="53931EE5" w14:textId="77777777" w:rsidR="00DE0EB3" w:rsidRDefault="00DE0EB3">
      <w:pPr>
        <w:spacing w:before="7" w:line="120" w:lineRule="exact"/>
        <w:rPr>
          <w:sz w:val="12"/>
          <w:szCs w:val="12"/>
        </w:rPr>
      </w:pPr>
    </w:p>
    <w:p w14:paraId="4E152569" w14:textId="77777777" w:rsidR="00DE0EB3" w:rsidRDefault="00DE0EB3">
      <w:pPr>
        <w:spacing w:line="200" w:lineRule="exact"/>
      </w:pPr>
    </w:p>
    <w:p w14:paraId="1C490E67" w14:textId="77777777" w:rsidR="00DE0EB3" w:rsidRDefault="00243B90">
      <w:pPr>
        <w:ind w:left="66" w:right="7702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g.  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7</w:t>
      </w:r>
    </w:p>
    <w:p w14:paraId="39BA566B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C9207E9" w14:textId="77777777" w:rsidR="00DE0EB3" w:rsidRDefault="00243B90">
      <w:pPr>
        <w:spacing w:before="20"/>
        <w:ind w:left="1261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2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20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“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4"/>
          <w:sz w:val="24"/>
          <w:szCs w:val="24"/>
        </w:rPr>
        <w:t>u</w:t>
      </w:r>
      <w:r>
        <w:rPr>
          <w:spacing w:val="-1"/>
          <w:sz w:val="24"/>
          <w:szCs w:val="24"/>
        </w:rPr>
        <w:t>sSw</w:t>
      </w:r>
      <w:r>
        <w:rPr>
          <w:spacing w:val="1"/>
          <w:sz w:val="24"/>
          <w:szCs w:val="24"/>
        </w:rPr>
        <w:t>itc</w:t>
      </w:r>
      <w:r>
        <w:rPr>
          <w:spacing w:val="2"/>
          <w:sz w:val="24"/>
          <w:szCs w:val="24"/>
        </w:rPr>
        <w:t>h</w:t>
      </w:r>
      <w:proofErr w:type="spellEnd"/>
      <w:r>
        <w:rPr>
          <w:sz w:val="24"/>
          <w:szCs w:val="24"/>
        </w:rPr>
        <w:t>”</w:t>
      </w:r>
      <w:r>
        <w:rPr>
          <w:spacing w:val="2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</w:p>
    <w:p w14:paraId="49464298" w14:textId="77777777" w:rsidR="00DE0EB3" w:rsidRDefault="00243B90">
      <w:pPr>
        <w:spacing w:before="24"/>
        <w:ind w:left="756"/>
        <w:rPr>
          <w:sz w:val="24"/>
          <w:szCs w:val="24"/>
        </w:rPr>
        <w:sectPr w:rsidR="00DE0EB3">
          <w:headerReference w:type="default" r:id="rId42"/>
          <w:pgSz w:w="12240" w:h="15840"/>
          <w:pgMar w:top="1380" w:right="1320" w:bottom="280" w:left="1620" w:header="0" w:footer="0" w:gutter="0"/>
          <w:cols w:space="720"/>
        </w:sectPr>
      </w:pP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-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1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</w:p>
    <w:p w14:paraId="2775AFF7" w14:textId="77777777" w:rsidR="00DE0EB3" w:rsidRDefault="00243B90">
      <w:pPr>
        <w:spacing w:before="76" w:line="258" w:lineRule="auto"/>
        <w:ind w:left="756" w:right="7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til</w:t>
      </w:r>
      <w:proofErr w:type="spellEnd"/>
      <w:r>
        <w:rPr>
          <w:sz w:val="24"/>
          <w:szCs w:val="24"/>
        </w:rPr>
        <w:t>.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=</w:t>
      </w:r>
      <w:r>
        <w:rPr>
          <w:spacing w:val="-3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w </w:t>
      </w:r>
      <w:proofErr w:type="gram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proofErr w:type="gramEnd"/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1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9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c</w:t>
      </w:r>
      <w:r>
        <w:rPr>
          <w:spacing w:val="10"/>
          <w:sz w:val="24"/>
          <w:szCs w:val="24"/>
        </w:rPr>
        <w:t>c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etela</w:t>
      </w:r>
      <w:r>
        <w:rPr>
          <w:sz w:val="24"/>
          <w:szCs w:val="24"/>
        </w:rPr>
        <w:t>h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run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ng</w:t>
      </w:r>
      <w:r>
        <w:rPr>
          <w:spacing w:val="1"/>
          <w:sz w:val="24"/>
          <w:szCs w:val="24"/>
        </w:rPr>
        <w:t>eti</w:t>
      </w:r>
      <w:r>
        <w:rPr>
          <w:sz w:val="24"/>
          <w:szCs w:val="24"/>
        </w:rPr>
        <w:t>kk</w:t>
      </w:r>
      <w:r>
        <w:rPr>
          <w:spacing w:val="9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ruf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cc</w:t>
      </w:r>
      <w:r>
        <w:rPr>
          <w:sz w:val="24"/>
          <w:szCs w:val="24"/>
        </w:rPr>
        <w:t xml:space="preserve">=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</w:t>
      </w:r>
      <w:r>
        <w:rPr>
          <w:spacing w:val="-4"/>
          <w:sz w:val="24"/>
          <w:szCs w:val="24"/>
        </w:rPr>
        <w:t>.</w:t>
      </w:r>
      <w:proofErr w:type="spellStart"/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(0);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c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proofErr w:type="spellStart"/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.</w:t>
      </w:r>
    </w:p>
    <w:p w14:paraId="68EC5C09" w14:textId="77777777" w:rsidR="00DE0EB3" w:rsidRDefault="00243B90">
      <w:pPr>
        <w:spacing w:before="4" w:line="258" w:lineRule="auto"/>
        <w:ind w:left="756" w:right="81" w:firstLine="505"/>
        <w:jc w:val="both"/>
        <w:rPr>
          <w:sz w:val="24"/>
          <w:szCs w:val="24"/>
        </w:rPr>
      </w:pP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sw</w:t>
      </w:r>
      <w:r>
        <w:rPr>
          <w:spacing w:val="1"/>
          <w:sz w:val="24"/>
          <w:szCs w:val="24"/>
        </w:rPr>
        <w:t>itc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c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ilai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z w:val="24"/>
          <w:szCs w:val="24"/>
        </w:rPr>
        <w:t>c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6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nuhi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ok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ali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jala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1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etia</w:t>
      </w:r>
      <w:r>
        <w:rPr>
          <w:sz w:val="24"/>
          <w:szCs w:val="24"/>
        </w:rPr>
        <w:t>p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br</w:t>
      </w:r>
      <w:r>
        <w:rPr>
          <w:spacing w:val="1"/>
          <w:sz w:val="24"/>
          <w:szCs w:val="24"/>
        </w:rPr>
        <w:t>ea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ruk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ur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nuh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. </w:t>
      </w:r>
      <w:r>
        <w:rPr>
          <w:spacing w:val="14"/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,</w:t>
      </w:r>
      <w:r>
        <w:rPr>
          <w:spacing w:val="1"/>
          <w:sz w:val="24"/>
          <w:szCs w:val="24"/>
        </w:rPr>
        <w:t>e</w:t>
      </w:r>
      <w:proofErr w:type="gram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eti</w:t>
      </w:r>
      <w:r>
        <w:rPr>
          <w:sz w:val="24"/>
          <w:szCs w:val="24"/>
        </w:rPr>
        <w:t>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g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di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eti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hur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ti</w:t>
      </w:r>
      <w:proofErr w:type="spellEnd"/>
      <w:r>
        <w:rPr>
          <w:sz w:val="24"/>
          <w:szCs w:val="24"/>
        </w:rPr>
        <w:t>.</w:t>
      </w:r>
    </w:p>
    <w:p w14:paraId="4E93C625" w14:textId="77777777" w:rsidR="00DE0EB3" w:rsidRDefault="00243B90">
      <w:pPr>
        <w:spacing w:before="3" w:line="257" w:lineRule="auto"/>
        <w:ind w:left="756" w:right="86" w:firstLine="505"/>
        <w:jc w:val="both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sw</w:t>
      </w:r>
      <w:r>
        <w:rPr>
          <w:spacing w:val="1"/>
          <w:sz w:val="24"/>
          <w:szCs w:val="24"/>
        </w:rPr>
        <w:t>itc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ca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16256378" w14:textId="77777777" w:rsidR="00DE0EB3" w:rsidRDefault="00243B90">
      <w:pPr>
        <w:spacing w:before="4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3365A6E5" w14:textId="77777777" w:rsidR="00DE0EB3" w:rsidRDefault="003C52EF">
      <w:pPr>
        <w:spacing w:before="26"/>
        <w:ind w:left="1592"/>
      </w:pPr>
      <w:r>
        <w:pict w14:anchorId="13554E1E">
          <v:shape id="_x0000_i1049" type="#_x0000_t75" style="width:337.5pt;height:158.25pt">
            <v:imagedata r:id="rId43" o:title=""/>
          </v:shape>
        </w:pict>
      </w:r>
    </w:p>
    <w:p w14:paraId="5DC070C9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3AB3C7CE" w14:textId="77777777" w:rsidR="00DE0EB3" w:rsidRDefault="00DE0EB3">
      <w:pPr>
        <w:spacing w:line="200" w:lineRule="exact"/>
      </w:pPr>
    </w:p>
    <w:p w14:paraId="1E04FC2F" w14:textId="77777777" w:rsidR="00DE0EB3" w:rsidRDefault="00243B90">
      <w:pPr>
        <w:ind w:left="66" w:right="7702"/>
        <w:jc w:val="center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h</w:t>
      </w:r>
      <w:r>
        <w:rPr>
          <w:b/>
          <w:sz w:val="24"/>
          <w:szCs w:val="24"/>
        </w:rPr>
        <w:t xml:space="preserve">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8</w:t>
      </w:r>
    </w:p>
    <w:p w14:paraId="404B6274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270CCBA4" w14:textId="77777777" w:rsidR="00DE0EB3" w:rsidRDefault="00243B90">
      <w:pPr>
        <w:spacing w:before="24" w:line="258" w:lineRule="auto"/>
        <w:ind w:left="756" w:right="78" w:firstLine="505"/>
        <w:jc w:val="both"/>
        <w:rPr>
          <w:sz w:val="24"/>
          <w:szCs w:val="24"/>
        </w:rPr>
        <w:sectPr w:rsidR="00DE0EB3">
          <w:headerReference w:type="default" r:id="rId44"/>
          <w:pgSz w:w="12240" w:h="15840"/>
          <w:pgMar w:top="1360" w:right="1320" w:bottom="280" w:left="1620" w:header="0" w:footer="0" w:gutter="0"/>
          <w:cols w:space="720"/>
        </w:sect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ki</w:t>
      </w:r>
      <w:proofErr w:type="spellEnd"/>
      <w:r>
        <w:rPr>
          <w:spacing w:val="-1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13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“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proofErr w:type="spellEnd"/>
      <w:r>
        <w:rPr>
          <w:sz w:val="24"/>
          <w:szCs w:val="24"/>
        </w:rPr>
        <w:t>”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7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gramEnd"/>
      <w:r>
        <w:rPr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5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/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t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run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3"/>
          <w:sz w:val="24"/>
          <w:szCs w:val="24"/>
        </w:rPr>
        <w:t>/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jala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=</w:t>
      </w:r>
      <w:r>
        <w:rPr>
          <w:spacing w:val="-3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</w:t>
      </w:r>
      <w:r>
        <w:rPr>
          <w:spacing w:val="6"/>
          <w:sz w:val="24"/>
          <w:szCs w:val="24"/>
        </w:rPr>
        <w:t>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6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r,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phi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4"/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7"/>
          <w:sz w:val="24"/>
          <w:szCs w:val="24"/>
        </w:rPr>
        <w:t>i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9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proofErr w:type="spellEnd"/>
      <w:r>
        <w:rPr>
          <w:sz w:val="24"/>
          <w:szCs w:val="24"/>
        </w:rPr>
        <w:t>();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9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()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pacing w:val="10"/>
          <w:sz w:val="24"/>
          <w:szCs w:val="24"/>
        </w:rPr>
        <w:t>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.</w:t>
      </w:r>
    </w:p>
    <w:p w14:paraId="30ED21B4" w14:textId="77777777" w:rsidR="00DE0EB3" w:rsidRDefault="00243B90">
      <w:pPr>
        <w:spacing w:before="5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1432C90A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7B574584" w14:textId="77777777" w:rsidR="00DE0EB3" w:rsidRDefault="00DE0EB3">
      <w:pPr>
        <w:spacing w:line="200" w:lineRule="exact"/>
      </w:pPr>
    </w:p>
    <w:p w14:paraId="5E12E4B1" w14:textId="77777777" w:rsidR="00DE0EB3" w:rsidRDefault="003C52EF">
      <w:pPr>
        <w:ind w:left="1560"/>
      </w:pPr>
      <w:r>
        <w:pict w14:anchorId="4AA298DC">
          <v:shape id="_x0000_i1050" type="#_x0000_t75" style="width:341.25pt;height:90pt">
            <v:imagedata r:id="rId45" o:title=""/>
          </v:shape>
        </w:pict>
      </w:r>
    </w:p>
    <w:p w14:paraId="15DC515D" w14:textId="77777777" w:rsidR="00DE0EB3" w:rsidRDefault="00DE0EB3">
      <w:pPr>
        <w:spacing w:before="1" w:line="120" w:lineRule="exact"/>
        <w:rPr>
          <w:sz w:val="12"/>
          <w:szCs w:val="12"/>
        </w:rPr>
      </w:pPr>
    </w:p>
    <w:p w14:paraId="402A2850" w14:textId="77777777" w:rsidR="00DE0EB3" w:rsidRDefault="00DE0EB3">
      <w:pPr>
        <w:spacing w:line="200" w:lineRule="exact"/>
      </w:pPr>
    </w:p>
    <w:p w14:paraId="2C596280" w14:textId="77777777" w:rsidR="00DE0EB3" w:rsidRDefault="00243B90">
      <w:pPr>
        <w:ind w:left="66" w:right="7702"/>
        <w:jc w:val="center"/>
        <w:rPr>
          <w:sz w:val="24"/>
          <w:szCs w:val="24"/>
        </w:rPr>
      </w:pPr>
      <w:proofErr w:type="spellStart"/>
      <w:r>
        <w:rPr>
          <w:b/>
          <w:spacing w:val="1"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. 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9</w:t>
      </w:r>
    </w:p>
    <w:p w14:paraId="7C248F61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219D7600" w14:textId="77777777" w:rsidR="00DE0EB3" w:rsidRDefault="00243B90">
      <w:pPr>
        <w:spacing w:before="24" w:line="259" w:lineRule="auto"/>
        <w:ind w:left="756" w:right="76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“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2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7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10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ceta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3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6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 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ru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pacing w:val="11"/>
          <w:sz w:val="24"/>
          <w:szCs w:val="24"/>
        </w:rPr>
        <w:t>u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=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>t</w:t>
      </w:r>
      <w:proofErr w:type="spellEnd"/>
      <w:r>
        <w:rPr>
          <w:sz w:val="24"/>
          <w:szCs w:val="24"/>
        </w:rPr>
        <w:t>();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b=</w:t>
      </w:r>
      <w:proofErr w:type="spellStart"/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();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2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20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0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2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t</w:t>
      </w:r>
      <w:proofErr w:type="spellEnd"/>
      <w:r>
        <w:rPr>
          <w:sz w:val="24"/>
          <w:szCs w:val="24"/>
        </w:rPr>
        <w:t>()</w:t>
      </w:r>
      <w:r>
        <w:rPr>
          <w:spacing w:val="2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aka</w:t>
      </w:r>
      <w:r>
        <w:rPr>
          <w:sz w:val="24"/>
          <w:szCs w:val="24"/>
        </w:rPr>
        <w:t>n</w:t>
      </w:r>
      <w:proofErr w:type="spellEnd"/>
      <w:r>
        <w:rPr>
          <w:spacing w:val="2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20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proofErr w:type="spellEnd"/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2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20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-3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u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un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b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.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>na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30C497EC" w14:textId="77777777" w:rsidR="00DE0EB3" w:rsidRDefault="00243B90">
      <w:pPr>
        <w:spacing w:before="3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0104FBE0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373F6A43" w14:textId="77777777" w:rsidR="00DE0EB3" w:rsidRDefault="00DE0EB3">
      <w:pPr>
        <w:spacing w:line="200" w:lineRule="exact"/>
      </w:pPr>
    </w:p>
    <w:p w14:paraId="16DC546D" w14:textId="77777777" w:rsidR="00DE0EB3" w:rsidRDefault="003C52EF">
      <w:pPr>
        <w:ind w:left="1488"/>
      </w:pPr>
      <w:r>
        <w:pict w14:anchorId="5ACF0018">
          <v:shape id="_x0000_i1051" type="#_x0000_t75" style="width:347.25pt;height:121.5pt">
            <v:imagedata r:id="rId46" o:title=""/>
          </v:shape>
        </w:pict>
      </w:r>
    </w:p>
    <w:p w14:paraId="1D9F8E80" w14:textId="77777777" w:rsidR="00DE0EB3" w:rsidRDefault="00DE0EB3">
      <w:pPr>
        <w:spacing w:before="7" w:line="120" w:lineRule="exact"/>
        <w:rPr>
          <w:sz w:val="12"/>
          <w:szCs w:val="12"/>
        </w:rPr>
      </w:pPr>
    </w:p>
    <w:p w14:paraId="0D2A811F" w14:textId="77777777" w:rsidR="00DE0EB3" w:rsidRDefault="00DE0EB3">
      <w:pPr>
        <w:spacing w:line="200" w:lineRule="exact"/>
      </w:pPr>
    </w:p>
    <w:p w14:paraId="32A833B7" w14:textId="77777777" w:rsidR="00DE0EB3" w:rsidRDefault="00243B90">
      <w:pPr>
        <w:ind w:left="66" w:right="7582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j.  </w:t>
      </w:r>
      <w:r>
        <w:rPr>
          <w:b/>
          <w:spacing w:val="40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10</w:t>
      </w:r>
    </w:p>
    <w:p w14:paraId="79D4C8D2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73291C38" w14:textId="77777777" w:rsidR="00DE0EB3" w:rsidRDefault="00243B90">
      <w:pPr>
        <w:spacing w:before="20" w:line="259" w:lineRule="auto"/>
        <w:ind w:left="756" w:right="76" w:firstLine="505"/>
        <w:jc w:val="both"/>
        <w:rPr>
          <w:sz w:val="24"/>
          <w:szCs w:val="24"/>
        </w:rPr>
        <w:sectPr w:rsidR="00DE0EB3">
          <w:headerReference w:type="default" r:id="rId47"/>
          <w:pgSz w:w="12240" w:h="15840"/>
          <w:pgMar w:top="1380" w:right="1320" w:bottom="280" w:left="1620" w:header="0" w:footer="0" w:gutter="0"/>
          <w:cols w:space="720"/>
        </w:sect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>“</w:t>
      </w:r>
      <w:proofErr w:type="spellStart"/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>i</w:t>
      </w:r>
      <w:r>
        <w:rPr>
          <w:spacing w:val="-9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proofErr w:type="spellEnd"/>
      <w:r>
        <w:rPr>
          <w:sz w:val="24"/>
          <w:szCs w:val="24"/>
        </w:rPr>
        <w:t>”</w:t>
      </w:r>
      <w:r>
        <w:rPr>
          <w:spacing w:val="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7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3"/>
          <w:sz w:val="24"/>
          <w:szCs w:val="24"/>
        </w:rPr>
        <w:t xml:space="preserve"> </w:t>
      </w:r>
      <w:proofErr w:type="gram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proofErr w:type="gramEnd"/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10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ceta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3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4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3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3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3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</w:p>
    <w:p w14:paraId="0B2C7AF8" w14:textId="77777777" w:rsidR="00DE0EB3" w:rsidRDefault="00243B90">
      <w:pPr>
        <w:spacing w:before="76" w:line="259" w:lineRule="auto"/>
        <w:ind w:left="756" w:right="73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0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1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4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=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();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&lt;=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</w:t>
      </w:r>
      <w:r>
        <w:rPr>
          <w:spacing w:val="-3"/>
          <w:sz w:val="24"/>
          <w:szCs w:val="24"/>
        </w:rPr>
        <w:t>a</w:t>
      </w:r>
      <w:r>
        <w:rPr>
          <w:spacing w:val="15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di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rus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ku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5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ali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++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>(+1)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6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.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=7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7 k</w:t>
      </w:r>
      <w:r>
        <w:rPr>
          <w:spacing w:val="1"/>
          <w:sz w:val="24"/>
          <w:szCs w:val="24"/>
        </w:rPr>
        <w:t>ali</w:t>
      </w:r>
      <w:r>
        <w:rPr>
          <w:sz w:val="24"/>
          <w:szCs w:val="24"/>
        </w:rPr>
        <w:t>.</w:t>
      </w:r>
    </w:p>
    <w:p w14:paraId="447641DA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oop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,</w:t>
      </w:r>
    </w:p>
    <w:p w14:paraId="07C92629" w14:textId="77777777" w:rsidR="00DE0EB3" w:rsidRDefault="00243B90">
      <w:pPr>
        <w:spacing w:before="24"/>
        <w:ind w:left="756" w:right="3173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j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for.</w:t>
      </w:r>
    </w:p>
    <w:p w14:paraId="4AC99DD4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33B8AAEE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4E8228ED" w14:textId="77777777" w:rsidR="00DE0EB3" w:rsidRDefault="00DE0EB3">
      <w:pPr>
        <w:spacing w:line="200" w:lineRule="exact"/>
      </w:pPr>
    </w:p>
    <w:p w14:paraId="7268FC56" w14:textId="77777777" w:rsidR="00DE0EB3" w:rsidRDefault="003C52EF">
      <w:pPr>
        <w:ind w:left="1548"/>
      </w:pPr>
      <w:r>
        <w:pict w14:anchorId="52438032">
          <v:shape id="_x0000_i1052" type="#_x0000_t75" style="width:341.25pt;height:160.5pt">
            <v:imagedata r:id="rId48" o:title=""/>
          </v:shape>
        </w:pict>
      </w:r>
    </w:p>
    <w:p w14:paraId="40A57331" w14:textId="77777777" w:rsidR="00DE0EB3" w:rsidRDefault="00DE0EB3">
      <w:pPr>
        <w:spacing w:before="6" w:line="120" w:lineRule="exact"/>
        <w:rPr>
          <w:sz w:val="12"/>
          <w:szCs w:val="12"/>
        </w:rPr>
      </w:pPr>
    </w:p>
    <w:p w14:paraId="2640F3B2" w14:textId="77777777" w:rsidR="00DE0EB3" w:rsidRDefault="00DE0EB3">
      <w:pPr>
        <w:spacing w:line="200" w:lineRule="exact"/>
      </w:pPr>
    </w:p>
    <w:p w14:paraId="24D1C5CA" w14:textId="77777777" w:rsidR="00DE0EB3" w:rsidRDefault="00243B90">
      <w:pPr>
        <w:ind w:left="66" w:right="7582"/>
        <w:jc w:val="center"/>
        <w:rPr>
          <w:sz w:val="24"/>
          <w:szCs w:val="24"/>
        </w:rPr>
      </w:pPr>
      <w:r>
        <w:rPr>
          <w:b/>
          <w:spacing w:val="-5"/>
          <w:sz w:val="24"/>
          <w:szCs w:val="24"/>
        </w:rPr>
        <w:t>k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11</w:t>
      </w:r>
    </w:p>
    <w:p w14:paraId="1E9D8CDC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1D31896C" w14:textId="77777777" w:rsidR="00DE0EB3" w:rsidRDefault="00243B90">
      <w:pPr>
        <w:spacing w:before="24" w:line="258" w:lineRule="auto"/>
        <w:ind w:left="756" w:right="76" w:firstLine="505"/>
        <w:jc w:val="both"/>
        <w:rPr>
          <w:sz w:val="24"/>
          <w:szCs w:val="24"/>
        </w:rPr>
        <w:sectPr w:rsidR="00DE0EB3">
          <w:headerReference w:type="default" r:id="rId49"/>
          <w:pgSz w:w="12240" w:h="15840"/>
          <w:pgMar w:top="1360" w:right="1320" w:bottom="280" w:left="1620" w:header="0" w:footer="0" w:gutter="0"/>
          <w:cols w:space="720"/>
        </w:sect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>“</w:t>
      </w:r>
      <w:proofErr w:type="spellStart"/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proofErr w:type="spellEnd"/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0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10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ceta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3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0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1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10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N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>na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0,</w:t>
      </w:r>
      <w:r>
        <w:rPr>
          <w:spacing w:val="1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=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();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16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for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alam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memili</w:t>
      </w:r>
      <w:r>
        <w:rPr>
          <w:sz w:val="24"/>
          <w:szCs w:val="24"/>
        </w:rPr>
        <w:t>ki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di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0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(+1)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ng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</w:p>
    <w:p w14:paraId="1071C23D" w14:textId="77777777" w:rsidR="00DE0EB3" w:rsidRDefault="00243B90">
      <w:pPr>
        <w:spacing w:before="5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77355501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540B0611" w14:textId="77777777" w:rsidR="00DE0EB3" w:rsidRDefault="00DE0EB3">
      <w:pPr>
        <w:spacing w:line="200" w:lineRule="exact"/>
      </w:pPr>
    </w:p>
    <w:p w14:paraId="45F49A02" w14:textId="77777777" w:rsidR="00DE0EB3" w:rsidRDefault="003C52EF">
      <w:pPr>
        <w:ind w:left="1540"/>
      </w:pPr>
      <w:r>
        <w:pict w14:anchorId="0299D216">
          <v:shape id="_x0000_i1053" type="#_x0000_t75" style="width:342.75pt;height:129pt">
            <v:imagedata r:id="rId50" o:title=""/>
          </v:shape>
        </w:pict>
      </w:r>
    </w:p>
    <w:p w14:paraId="53C524C7" w14:textId="77777777" w:rsidR="00DE0EB3" w:rsidRDefault="00DE0EB3">
      <w:pPr>
        <w:spacing w:before="7" w:line="100" w:lineRule="exact"/>
        <w:rPr>
          <w:sz w:val="11"/>
          <w:szCs w:val="11"/>
        </w:rPr>
      </w:pPr>
    </w:p>
    <w:p w14:paraId="4D20CF44" w14:textId="77777777" w:rsidR="00DE0EB3" w:rsidRDefault="00DE0EB3">
      <w:pPr>
        <w:spacing w:line="200" w:lineRule="exact"/>
      </w:pPr>
    </w:p>
    <w:p w14:paraId="7EBC4FE5" w14:textId="77777777" w:rsidR="00DE0EB3" w:rsidRDefault="00243B90">
      <w:pPr>
        <w:ind w:left="66" w:right="7582"/>
        <w:jc w:val="center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 xml:space="preserve">. 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12</w:t>
      </w:r>
    </w:p>
    <w:p w14:paraId="19520F7C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7C28D54B" w14:textId="77777777" w:rsidR="00DE0EB3" w:rsidRDefault="00243B90">
      <w:pPr>
        <w:spacing w:before="24" w:line="259" w:lineRule="auto"/>
        <w:ind w:left="756" w:right="74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“</w:t>
      </w:r>
      <w:proofErr w:type="spellStart"/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proofErr w:type="spellEnd"/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proofErr w:type="spellEnd"/>
      <w:r>
        <w:rPr>
          <w:spacing w:val="5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1"/>
          <w:sz w:val="24"/>
          <w:szCs w:val="24"/>
        </w:rPr>
        <w:t>til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=</w:t>
      </w:r>
      <w:r>
        <w:rPr>
          <w:spacing w:val="-3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6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6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etela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0,</w:t>
      </w:r>
      <w:r>
        <w:rPr>
          <w:spacing w:val="1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4"/>
          <w:sz w:val="24"/>
          <w:szCs w:val="24"/>
        </w:rPr>
        <w:t>u</w:t>
      </w:r>
      <w:r>
        <w:rPr>
          <w:spacing w:val="-3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=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();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0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()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di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= 1, </w:t>
      </w:r>
      <w:proofErr w:type="spellStart"/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do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12"/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eme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i</w:t>
      </w:r>
      <w:proofErr w:type="spellEnd"/>
      <w:r>
        <w:rPr>
          <w:sz w:val="24"/>
          <w:szCs w:val="24"/>
        </w:rPr>
        <w:t>++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ng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elam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nuh</w:t>
      </w:r>
      <w:r>
        <w:rPr>
          <w:spacing w:val="6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u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te</w:t>
      </w:r>
      <w:r>
        <w:rPr>
          <w:sz w:val="24"/>
          <w:szCs w:val="24"/>
        </w:rPr>
        <w:t>rus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1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458BA8DD" w14:textId="77777777" w:rsidR="00DE0EB3" w:rsidRDefault="00243B90">
      <w:pPr>
        <w:spacing w:line="280" w:lineRule="exact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position w:val="-1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O</w:t>
      </w:r>
      <w:r>
        <w:rPr>
          <w:position w:val="-1"/>
          <w:sz w:val="24"/>
          <w:szCs w:val="24"/>
        </w:rPr>
        <w:t>u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put</w:t>
      </w:r>
    </w:p>
    <w:p w14:paraId="19DA01A0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5B7D1AB5" w14:textId="77777777" w:rsidR="00DE0EB3" w:rsidRDefault="00DE0EB3">
      <w:pPr>
        <w:spacing w:line="200" w:lineRule="exact"/>
      </w:pPr>
    </w:p>
    <w:p w14:paraId="69768BCF" w14:textId="77777777" w:rsidR="00DE0EB3" w:rsidRDefault="003C52EF">
      <w:pPr>
        <w:ind w:left="1548"/>
        <w:sectPr w:rsidR="00DE0EB3">
          <w:headerReference w:type="default" r:id="rId51"/>
          <w:pgSz w:w="12240" w:h="15840"/>
          <w:pgMar w:top="1380" w:right="1320" w:bottom="280" w:left="1620" w:header="0" w:footer="0" w:gutter="0"/>
          <w:cols w:space="720"/>
        </w:sectPr>
      </w:pPr>
      <w:r>
        <w:pict w14:anchorId="621D5A40">
          <v:shape id="_x0000_i1054" type="#_x0000_t75" style="width:342pt;height:119.25pt">
            <v:imagedata r:id="rId52" o:title=""/>
          </v:shape>
        </w:pict>
      </w:r>
    </w:p>
    <w:p w14:paraId="03DE8049" w14:textId="77777777" w:rsidR="00DE0EB3" w:rsidRDefault="00243B90">
      <w:pPr>
        <w:spacing w:before="60"/>
        <w:ind w:left="66" w:right="7562"/>
        <w:jc w:val="center"/>
        <w:rPr>
          <w:sz w:val="24"/>
          <w:szCs w:val="24"/>
        </w:rPr>
      </w:pPr>
      <w:r>
        <w:rPr>
          <w:b/>
          <w:spacing w:val="-4"/>
          <w:sz w:val="24"/>
          <w:szCs w:val="24"/>
        </w:rPr>
        <w:t>m</w:t>
      </w:r>
      <w:r>
        <w:rPr>
          <w:b/>
          <w:sz w:val="24"/>
          <w:szCs w:val="24"/>
        </w:rPr>
        <w:t>.</w:t>
      </w:r>
      <w:r>
        <w:rPr>
          <w:b/>
          <w:spacing w:val="4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13</w:t>
      </w:r>
    </w:p>
    <w:p w14:paraId="09EC1C35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4202CCC2" w14:textId="77777777" w:rsidR="00DE0EB3" w:rsidRDefault="00243B90">
      <w:pPr>
        <w:spacing w:before="24" w:line="259" w:lineRule="auto"/>
        <w:ind w:left="756" w:right="59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“</w:t>
      </w:r>
      <w:proofErr w:type="spellStart"/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pacing w:val="3"/>
          <w:sz w:val="24"/>
          <w:szCs w:val="24"/>
        </w:rPr>
        <w:t>e</w:t>
      </w:r>
      <w:proofErr w:type="spellEnd"/>
      <w:r>
        <w:rPr>
          <w:sz w:val="24"/>
          <w:szCs w:val="24"/>
        </w:rPr>
        <w:t>”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n);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8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3"/>
          <w:sz w:val="24"/>
          <w:szCs w:val="24"/>
        </w:rPr>
        <w:t>a</w:t>
      </w:r>
      <w:r>
        <w:rPr>
          <w:spacing w:val="6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0,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=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();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ilai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5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u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s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proofErr w:type="spellEnd"/>
      <w:r>
        <w:rPr>
          <w:sz w:val="24"/>
          <w:szCs w:val="24"/>
        </w:rPr>
        <w:t>.</w:t>
      </w:r>
    </w:p>
    <w:p w14:paraId="00760E77" w14:textId="77777777" w:rsidR="00DE0EB3" w:rsidRDefault="00243B90">
      <w:pPr>
        <w:spacing w:line="280" w:lineRule="exact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position w:val="-1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O</w:t>
      </w:r>
      <w:r>
        <w:rPr>
          <w:position w:val="-1"/>
          <w:sz w:val="24"/>
          <w:szCs w:val="24"/>
        </w:rPr>
        <w:t>u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put</w:t>
      </w:r>
    </w:p>
    <w:p w14:paraId="4C15927E" w14:textId="77777777" w:rsidR="00DE0EB3" w:rsidRDefault="003C52EF">
      <w:pPr>
        <w:spacing w:before="26"/>
        <w:ind w:left="1460"/>
      </w:pPr>
      <w:r>
        <w:pict w14:anchorId="1B1C354D">
          <v:shape id="_x0000_i1055" type="#_x0000_t75" style="width:350.25pt;height:161.25pt">
            <v:imagedata r:id="rId53" o:title=""/>
          </v:shape>
        </w:pict>
      </w:r>
    </w:p>
    <w:p w14:paraId="72A1CC81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442F6946" w14:textId="77777777" w:rsidR="00DE0EB3" w:rsidRDefault="00DE0EB3">
      <w:pPr>
        <w:spacing w:line="200" w:lineRule="exact"/>
      </w:pPr>
    </w:p>
    <w:p w14:paraId="69E6785F" w14:textId="77777777" w:rsidR="00DE0EB3" w:rsidRDefault="00243B90">
      <w:pPr>
        <w:ind w:left="66" w:right="7562"/>
        <w:jc w:val="center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 xml:space="preserve">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14</w:t>
      </w:r>
    </w:p>
    <w:p w14:paraId="49A4BB77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4FB88DBC" w14:textId="77777777" w:rsidR="00DE0EB3" w:rsidRDefault="00243B90">
      <w:pPr>
        <w:spacing w:before="24" w:line="258" w:lineRule="auto"/>
        <w:ind w:left="756" w:right="59" w:firstLine="505"/>
        <w:jc w:val="both"/>
        <w:rPr>
          <w:sz w:val="24"/>
          <w:szCs w:val="24"/>
        </w:rPr>
        <w:sectPr w:rsidR="00DE0EB3">
          <w:headerReference w:type="default" r:id="rId54"/>
          <w:pgSz w:w="12240" w:h="15840"/>
          <w:pgMar w:top="1380" w:right="1340" w:bottom="280" w:left="1620" w:header="0" w:footer="0" w:gutter="0"/>
          <w:cols w:space="720"/>
        </w:sect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“P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ile</w:t>
      </w:r>
      <w:r>
        <w:rPr>
          <w:spacing w:val="2"/>
          <w:sz w:val="24"/>
          <w:szCs w:val="24"/>
        </w:rPr>
        <w:t>1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n);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6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2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-3"/>
          <w:sz w:val="24"/>
          <w:szCs w:val="24"/>
        </w:rPr>
        <w:t>ie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=1,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N</w:t>
      </w:r>
      <w:r>
        <w:rPr>
          <w:spacing w:val="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0,</w:t>
      </w:r>
      <w:r>
        <w:rPr>
          <w:spacing w:val="11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=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();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 xml:space="preserve">1, 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5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ci</w:t>
      </w:r>
      <w:r>
        <w:rPr>
          <w:sz w:val="24"/>
          <w:szCs w:val="24"/>
        </w:rPr>
        <w:t>l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eme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proofErr w:type="spellEnd"/>
      <w:r>
        <w:rPr>
          <w:sz w:val="24"/>
          <w:szCs w:val="24"/>
        </w:rPr>
        <w:t>.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ile</w:t>
      </w:r>
      <w:r>
        <w:rPr>
          <w:sz w:val="24"/>
          <w:szCs w:val="24"/>
        </w:rPr>
        <w:t>.</w:t>
      </w:r>
    </w:p>
    <w:p w14:paraId="76224667" w14:textId="77777777" w:rsidR="00DE0EB3" w:rsidRDefault="00243B90">
      <w:pPr>
        <w:spacing w:before="5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1BF3C6D8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722015D2" w14:textId="77777777" w:rsidR="00DE0EB3" w:rsidRDefault="00DE0EB3">
      <w:pPr>
        <w:spacing w:line="200" w:lineRule="exact"/>
      </w:pPr>
    </w:p>
    <w:p w14:paraId="53F212D2" w14:textId="77777777" w:rsidR="00DE0EB3" w:rsidRDefault="003C52EF">
      <w:pPr>
        <w:ind w:left="1472"/>
      </w:pPr>
      <w:r>
        <w:pict w14:anchorId="2435929B">
          <v:shape id="_x0000_i1056" type="#_x0000_t75" style="width:349.5pt;height:111.75pt">
            <v:imagedata r:id="rId55" o:title=""/>
          </v:shape>
        </w:pict>
      </w:r>
    </w:p>
    <w:p w14:paraId="08C8F41C" w14:textId="77777777" w:rsidR="00DE0EB3" w:rsidRDefault="00DE0EB3">
      <w:pPr>
        <w:spacing w:before="9" w:line="120" w:lineRule="exact"/>
        <w:rPr>
          <w:sz w:val="12"/>
          <w:szCs w:val="12"/>
        </w:rPr>
      </w:pPr>
    </w:p>
    <w:p w14:paraId="20498647" w14:textId="77777777" w:rsidR="00DE0EB3" w:rsidRDefault="00DE0EB3">
      <w:pPr>
        <w:spacing w:line="200" w:lineRule="exact"/>
      </w:pPr>
    </w:p>
    <w:p w14:paraId="3FB11CCC" w14:textId="77777777" w:rsidR="00DE0EB3" w:rsidRDefault="00243B90">
      <w:pPr>
        <w:ind w:left="66" w:right="7582"/>
        <w:jc w:val="center"/>
        <w:rPr>
          <w:sz w:val="24"/>
          <w:szCs w:val="24"/>
        </w:rPr>
      </w:pP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 xml:space="preserve">.  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15</w:t>
      </w:r>
    </w:p>
    <w:p w14:paraId="08AA9122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128E82B9" w14:textId="77777777" w:rsidR="00DE0EB3" w:rsidRDefault="00243B90">
      <w:pPr>
        <w:spacing w:before="24" w:line="259" w:lineRule="auto"/>
        <w:ind w:left="756" w:right="75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>“</w:t>
      </w:r>
      <w:proofErr w:type="spellStart"/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X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proofErr w:type="spellEnd"/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n);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8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um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=</w:t>
      </w:r>
      <w:r>
        <w:rPr>
          <w:spacing w:val="6"/>
          <w:sz w:val="24"/>
          <w:szCs w:val="24"/>
        </w:rPr>
        <w:t>0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7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x,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x</w:t>
      </w:r>
      <w:r>
        <w:rPr>
          <w:sz w:val="24"/>
          <w:szCs w:val="24"/>
        </w:rPr>
        <w:t>=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();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ilai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ma</w:t>
      </w:r>
      <w:r>
        <w:rPr>
          <w:sz w:val="24"/>
          <w:szCs w:val="24"/>
        </w:rPr>
        <w:t>na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 xml:space="preserve">f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x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di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999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us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o</w:t>
      </w:r>
      <w:r>
        <w:rPr>
          <w:spacing w:val="12"/>
          <w:sz w:val="24"/>
          <w:szCs w:val="24"/>
        </w:rPr>
        <w:t>n</w:t>
      </w:r>
      <w:r>
        <w:rPr>
          <w:sz w:val="24"/>
          <w:szCs w:val="24"/>
        </w:rPr>
        <w:t>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=x,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1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ny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x=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pacing w:val="6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for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999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br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lal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ng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8"/>
          <w:sz w:val="24"/>
          <w:szCs w:val="24"/>
        </w:rPr>
        <w:t xml:space="preserve"> 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 xml:space="preserve">put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mla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</w:p>
    <w:p w14:paraId="00399D9F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 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 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 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 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</w:p>
    <w:p w14:paraId="3D6088E5" w14:textId="77777777" w:rsidR="00DE0EB3" w:rsidRDefault="00243B90">
      <w:pPr>
        <w:spacing w:before="20"/>
        <w:ind w:left="756"/>
        <w:rPr>
          <w:sz w:val="24"/>
          <w:szCs w:val="24"/>
        </w:rPr>
      </w:pP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</w:p>
    <w:p w14:paraId="3B709282" w14:textId="77777777" w:rsidR="00DE0EB3" w:rsidRDefault="00243B90">
      <w:pPr>
        <w:spacing w:before="24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68B15ADE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76F7E816" w14:textId="77777777" w:rsidR="00DE0EB3" w:rsidRDefault="00DE0EB3">
      <w:pPr>
        <w:spacing w:line="200" w:lineRule="exact"/>
      </w:pPr>
    </w:p>
    <w:p w14:paraId="1F8F9459" w14:textId="77777777" w:rsidR="00DE0EB3" w:rsidRDefault="003C52EF">
      <w:pPr>
        <w:ind w:left="1468"/>
        <w:sectPr w:rsidR="00DE0EB3">
          <w:headerReference w:type="default" r:id="rId56"/>
          <w:pgSz w:w="12240" w:h="15840"/>
          <w:pgMar w:top="1380" w:right="1320" w:bottom="280" w:left="1620" w:header="0" w:footer="0" w:gutter="0"/>
          <w:cols w:space="720"/>
        </w:sectPr>
      </w:pPr>
      <w:r>
        <w:pict w14:anchorId="364610A9">
          <v:shape id="_x0000_i1057" type="#_x0000_t75" style="width:350.25pt;height:111pt">
            <v:imagedata r:id="rId57" o:title=""/>
          </v:shape>
        </w:pict>
      </w:r>
    </w:p>
    <w:p w14:paraId="623AD3A7" w14:textId="77777777" w:rsidR="00DE0EB3" w:rsidRDefault="00243B90">
      <w:pPr>
        <w:spacing w:before="60"/>
        <w:ind w:left="66" w:right="7582"/>
        <w:jc w:val="center"/>
        <w:rPr>
          <w:sz w:val="24"/>
          <w:szCs w:val="24"/>
        </w:rPr>
      </w:pPr>
      <w:r>
        <w:rPr>
          <w:b/>
          <w:spacing w:val="-5"/>
          <w:sz w:val="24"/>
          <w:szCs w:val="24"/>
        </w:rPr>
        <w:t>p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16</w:t>
      </w:r>
    </w:p>
    <w:p w14:paraId="05D685CA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11D73AE0" w14:textId="77777777" w:rsidR="00DE0EB3" w:rsidRDefault="00243B90">
      <w:pPr>
        <w:spacing w:before="24" w:line="259" w:lineRule="auto"/>
        <w:ind w:left="756" w:right="77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14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“</w:t>
      </w:r>
      <w:proofErr w:type="spellStart"/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proofErr w:type="spellEnd"/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n);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data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x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um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=0,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x,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x=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</w:t>
      </w:r>
      <w:r>
        <w:rPr>
          <w:spacing w:val="6"/>
          <w:sz w:val="24"/>
          <w:szCs w:val="24"/>
        </w:rPr>
        <w:t>)</w:t>
      </w:r>
      <w:r>
        <w:rPr>
          <w:sz w:val="24"/>
          <w:szCs w:val="24"/>
        </w:rPr>
        <w:t>;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ilai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ma</w:t>
      </w:r>
      <w:r>
        <w:rPr>
          <w:sz w:val="24"/>
          <w:szCs w:val="24"/>
        </w:rPr>
        <w:t>na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 xml:space="preserve">f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x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di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999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us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=0,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=s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x,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lal</w:t>
      </w:r>
      <w:r>
        <w:rPr>
          <w:sz w:val="24"/>
          <w:szCs w:val="24"/>
        </w:rPr>
        <w:t>u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at</w:t>
      </w:r>
      <w:r>
        <w:rPr>
          <w:spacing w:val="-3"/>
          <w:sz w:val="24"/>
          <w:szCs w:val="24"/>
        </w:rPr>
        <w:t>em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nt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lal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x=</w:t>
      </w:r>
      <w:proofErr w:type="spellStart"/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(),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 xml:space="preserve">e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x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999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</w:p>
    <w:p w14:paraId="08FA6876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 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 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 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 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</w:p>
    <w:p w14:paraId="09863C7B" w14:textId="77777777" w:rsidR="00DE0EB3" w:rsidRDefault="00243B90">
      <w:pPr>
        <w:spacing w:before="24" w:line="257" w:lineRule="auto"/>
        <w:ind w:left="756" w:right="9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pr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di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do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pr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m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for.</w:t>
      </w:r>
    </w:p>
    <w:p w14:paraId="7DCAE457" w14:textId="77777777" w:rsidR="00DE0EB3" w:rsidRDefault="00243B90">
      <w:pPr>
        <w:spacing w:before="4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6BA6DD81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7B8CA076" w14:textId="77777777" w:rsidR="00DE0EB3" w:rsidRDefault="00DE0EB3">
      <w:pPr>
        <w:spacing w:line="200" w:lineRule="exact"/>
      </w:pPr>
    </w:p>
    <w:p w14:paraId="5CF4BFC8" w14:textId="77777777" w:rsidR="00DE0EB3" w:rsidRDefault="003C52EF">
      <w:pPr>
        <w:ind w:left="1504"/>
      </w:pPr>
      <w:r>
        <w:pict w14:anchorId="38FA00C2">
          <v:shape id="_x0000_i1058" type="#_x0000_t75" style="width:346.5pt;height:120.75pt">
            <v:imagedata r:id="rId58" o:title=""/>
          </v:shape>
        </w:pict>
      </w:r>
    </w:p>
    <w:p w14:paraId="346E51AB" w14:textId="77777777" w:rsidR="00DE0EB3" w:rsidRDefault="00DE0EB3">
      <w:pPr>
        <w:spacing w:before="8" w:line="100" w:lineRule="exact"/>
        <w:rPr>
          <w:sz w:val="11"/>
          <w:szCs w:val="11"/>
        </w:rPr>
      </w:pPr>
    </w:p>
    <w:p w14:paraId="073FEA30" w14:textId="77777777" w:rsidR="00DE0EB3" w:rsidRDefault="00DE0EB3">
      <w:pPr>
        <w:spacing w:line="200" w:lineRule="exact"/>
      </w:pPr>
    </w:p>
    <w:p w14:paraId="3A07D77B" w14:textId="77777777" w:rsidR="00DE0EB3" w:rsidRDefault="00243B90">
      <w:pPr>
        <w:ind w:left="66" w:right="7582"/>
        <w:jc w:val="center"/>
        <w:rPr>
          <w:sz w:val="24"/>
          <w:szCs w:val="24"/>
        </w:rPr>
      </w:pPr>
      <w:r>
        <w:rPr>
          <w:b/>
          <w:spacing w:val="-5"/>
          <w:sz w:val="24"/>
          <w:szCs w:val="24"/>
        </w:rPr>
        <w:t>q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17</w:t>
      </w:r>
    </w:p>
    <w:p w14:paraId="59E24B52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5970671F" w14:textId="77777777" w:rsidR="00DE0EB3" w:rsidRDefault="00243B90">
      <w:pPr>
        <w:spacing w:before="24" w:line="258" w:lineRule="auto"/>
        <w:ind w:left="756" w:right="79" w:firstLine="505"/>
        <w:jc w:val="both"/>
        <w:rPr>
          <w:sz w:val="24"/>
          <w:szCs w:val="24"/>
        </w:rPr>
        <w:sectPr w:rsidR="00DE0EB3">
          <w:headerReference w:type="default" r:id="rId59"/>
          <w:pgSz w:w="12240" w:h="15840"/>
          <w:pgMar w:top="1380" w:right="1320" w:bottom="280" w:left="1620" w:header="0" w:footer="0" w:gutter="0"/>
          <w:cols w:space="720"/>
        </w:sect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proofErr w:type="spellStart"/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X</w:t>
      </w:r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pacing w:val="3"/>
          <w:sz w:val="24"/>
          <w:szCs w:val="24"/>
        </w:rPr>
        <w:t>e</w:t>
      </w:r>
      <w:proofErr w:type="spellEnd"/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n);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8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um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=0, 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56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5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x,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x=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</w:t>
      </w:r>
      <w:r>
        <w:rPr>
          <w:spacing w:val="10"/>
          <w:sz w:val="24"/>
          <w:szCs w:val="24"/>
        </w:rPr>
        <w:t>)</w:t>
      </w:r>
      <w:r>
        <w:rPr>
          <w:sz w:val="24"/>
          <w:szCs w:val="24"/>
        </w:rPr>
        <w:t>;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ilai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um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x,</w:t>
      </w:r>
      <w:r>
        <w:rPr>
          <w:spacing w:val="5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lal</w:t>
      </w:r>
      <w:r>
        <w:rPr>
          <w:sz w:val="24"/>
          <w:szCs w:val="24"/>
        </w:rPr>
        <w:t>u</w:t>
      </w:r>
      <w:proofErr w:type="spellEnd"/>
      <w:r>
        <w:rPr>
          <w:spacing w:val="5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tat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nt</w:t>
      </w:r>
      <w:r>
        <w:rPr>
          <w:spacing w:val="53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proofErr w:type="spellEnd"/>
      <w:r>
        <w:rPr>
          <w:spacing w:val="5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5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</w:p>
    <w:p w14:paraId="48310467" w14:textId="77777777" w:rsidR="00DE0EB3" w:rsidRDefault="00243B90">
      <w:pPr>
        <w:spacing w:before="76" w:line="258" w:lineRule="auto"/>
        <w:ind w:left="756" w:right="79"/>
        <w:jc w:val="both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2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3"/>
          <w:sz w:val="24"/>
          <w:szCs w:val="24"/>
        </w:rPr>
        <w:t>=</w:t>
      </w:r>
      <w:proofErr w:type="spellStart"/>
      <w:proofErr w:type="gram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proofErr w:type="gramEnd"/>
      <w:r>
        <w:rPr>
          <w:sz w:val="24"/>
          <w:szCs w:val="24"/>
        </w:rPr>
        <w:t xml:space="preserve">(),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4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 xml:space="preserve">999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rus</w:t>
      </w:r>
      <w:proofErr w:type="spellEnd"/>
      <w:r>
        <w:rPr>
          <w:spacing w:val="-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ut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am</w:t>
      </w:r>
      <w:r>
        <w:rPr>
          <w:sz w:val="24"/>
          <w:szCs w:val="24"/>
        </w:rPr>
        <w:t>un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1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999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-15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.</w:t>
      </w:r>
    </w:p>
    <w:p w14:paraId="1B82ABBA" w14:textId="77777777" w:rsidR="00DE0EB3" w:rsidRDefault="00243B90">
      <w:pPr>
        <w:spacing w:before="3" w:line="259" w:lineRule="auto"/>
        <w:ind w:left="756" w:right="86" w:firstLine="505"/>
        <w:jc w:val="both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do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ile</w:t>
      </w:r>
      <w:r>
        <w:rPr>
          <w:sz w:val="24"/>
          <w:szCs w:val="24"/>
        </w:rPr>
        <w:t>.</w:t>
      </w:r>
    </w:p>
    <w:p w14:paraId="7F02BCE8" w14:textId="77777777" w:rsidR="00DE0EB3" w:rsidRDefault="00243B90">
      <w:pPr>
        <w:spacing w:line="280" w:lineRule="exact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position w:val="-1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O</w:t>
      </w:r>
      <w:r>
        <w:rPr>
          <w:position w:val="-1"/>
          <w:sz w:val="24"/>
          <w:szCs w:val="24"/>
        </w:rPr>
        <w:t>u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put</w:t>
      </w:r>
    </w:p>
    <w:p w14:paraId="27161548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153B2E85" w14:textId="77777777" w:rsidR="00DE0EB3" w:rsidRDefault="00DE0EB3">
      <w:pPr>
        <w:spacing w:line="200" w:lineRule="exact"/>
      </w:pPr>
    </w:p>
    <w:p w14:paraId="1A74631C" w14:textId="77777777" w:rsidR="00DE0EB3" w:rsidRDefault="003C52EF">
      <w:pPr>
        <w:ind w:left="1588"/>
      </w:pPr>
      <w:r>
        <w:pict w14:anchorId="69FBD263">
          <v:shape id="_x0000_i1059" type="#_x0000_t75" style="width:338.25pt;height:125.25pt">
            <v:imagedata r:id="rId60" o:title=""/>
          </v:shape>
        </w:pict>
      </w:r>
    </w:p>
    <w:p w14:paraId="7E0AE4E3" w14:textId="77777777" w:rsidR="00DE0EB3" w:rsidRDefault="00DE0EB3">
      <w:pPr>
        <w:spacing w:before="1" w:line="120" w:lineRule="exact"/>
        <w:rPr>
          <w:sz w:val="12"/>
          <w:szCs w:val="12"/>
        </w:rPr>
      </w:pPr>
    </w:p>
    <w:p w14:paraId="02FBCFC1" w14:textId="77777777" w:rsidR="00DE0EB3" w:rsidRDefault="00DE0EB3">
      <w:pPr>
        <w:spacing w:line="200" w:lineRule="exact"/>
      </w:pPr>
    </w:p>
    <w:p w14:paraId="115DD930" w14:textId="77777777" w:rsidR="00DE0EB3" w:rsidRDefault="00243B90">
      <w:pPr>
        <w:ind w:left="66" w:right="7582"/>
        <w:jc w:val="center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 xml:space="preserve">.  </w:t>
      </w:r>
      <w:r>
        <w:rPr>
          <w:b/>
          <w:spacing w:val="1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18</w:t>
      </w:r>
    </w:p>
    <w:p w14:paraId="5861B126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6D5DDD1" w14:textId="77777777" w:rsidR="00DE0EB3" w:rsidRDefault="00243B90">
      <w:pPr>
        <w:spacing w:before="20" w:line="259" w:lineRule="auto"/>
        <w:ind w:left="756" w:right="77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>“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m</w:t>
      </w:r>
      <w:proofErr w:type="spellEnd"/>
      <w:r>
        <w:rPr>
          <w:sz w:val="24"/>
          <w:szCs w:val="24"/>
        </w:rPr>
        <w:t>”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proofErr w:type="spellStart"/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gramEnd"/>
      <w:r>
        <w:rPr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5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/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t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run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3"/>
          <w:sz w:val="24"/>
          <w:szCs w:val="24"/>
        </w:rPr>
        <w:t>/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jala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.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met</w:t>
      </w:r>
      <w:r>
        <w:rPr>
          <w:sz w:val="24"/>
          <w:szCs w:val="24"/>
        </w:rPr>
        <w:t xml:space="preserve">hod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at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3"/>
          <w:sz w:val="24"/>
          <w:szCs w:val="24"/>
        </w:rPr>
        <w:t xml:space="preserve"> i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x</w:t>
      </w:r>
      <w:r>
        <w:rPr>
          <w:sz w:val="24"/>
          <w:szCs w:val="24"/>
        </w:rPr>
        <w:t>(</w:t>
      </w:r>
      <w:proofErr w:type="gramEnd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b)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7"/>
          <w:sz w:val="24"/>
          <w:szCs w:val="24"/>
        </w:rPr>
        <w:t>6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19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hod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ete</w:t>
      </w:r>
      <w:r>
        <w:rPr>
          <w:sz w:val="24"/>
          <w:szCs w:val="24"/>
        </w:rPr>
        <w:t>r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b,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proofErr w:type="spellEnd"/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hod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r</w:t>
      </w:r>
      <w:r>
        <w:rPr>
          <w:spacing w:val="1"/>
          <w:sz w:val="24"/>
          <w:szCs w:val="24"/>
        </w:rPr>
        <w:t>et</w:t>
      </w:r>
      <w:r>
        <w:rPr>
          <w:sz w:val="24"/>
          <w:szCs w:val="24"/>
        </w:rPr>
        <w:t>urn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et</w:t>
      </w:r>
      <w:r>
        <w:rPr>
          <w:sz w:val="24"/>
          <w:szCs w:val="24"/>
        </w:rPr>
        <w:t xml:space="preserve">urn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&gt;=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 ?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ali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16"/>
          <w:sz w:val="24"/>
          <w:szCs w:val="24"/>
        </w:rPr>
        <w:t>1</w:t>
      </w:r>
      <w:r>
        <w:rPr>
          <w:sz w:val="24"/>
          <w:szCs w:val="24"/>
        </w:rPr>
        <w:t>-</w:t>
      </w:r>
    </w:p>
    <w:p w14:paraId="45AB5AB1" w14:textId="77777777" w:rsidR="00DE0EB3" w:rsidRDefault="00243B90">
      <w:pPr>
        <w:spacing w:before="2" w:line="258" w:lineRule="auto"/>
        <w:ind w:left="756" w:right="78"/>
        <w:jc w:val="both"/>
        <w:rPr>
          <w:sz w:val="24"/>
          <w:szCs w:val="24"/>
        </w:rPr>
        <w:sectPr w:rsidR="00DE0EB3">
          <w:headerReference w:type="default" r:id="rId61"/>
          <w:pgSz w:w="12240" w:h="15840"/>
          <w:pgMar w:top="1360" w:right="1320" w:bottom="280" w:left="1620" w:header="0" w:footer="0" w:gutter="0"/>
          <w:cols w:space="720"/>
        </w:sectPr>
      </w:pPr>
      <w:r>
        <w:rPr>
          <w:sz w:val="24"/>
          <w:szCs w:val="24"/>
        </w:rPr>
        <w:t>27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met</w:t>
      </w:r>
      <w:r>
        <w:rPr>
          <w:sz w:val="24"/>
          <w:szCs w:val="24"/>
        </w:rPr>
        <w:t>hod</w:t>
      </w:r>
      <w:r>
        <w:rPr>
          <w:spacing w:val="-4"/>
          <w:sz w:val="24"/>
          <w:szCs w:val="24"/>
        </w:rPr>
        <w:t xml:space="preserve"> v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d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 xml:space="preserve">b,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5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 xml:space="preserve">r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 xml:space="preserve">p, </w:t>
      </w:r>
      <w:proofErr w:type="spellStart"/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p,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8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d </w:t>
      </w:r>
      <w:r>
        <w:rPr>
          <w:spacing w:val="1"/>
          <w:sz w:val="24"/>
          <w:szCs w:val="24"/>
        </w:rPr>
        <w:t>mai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 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n);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8"/>
          <w:sz w:val="24"/>
          <w:szCs w:val="24"/>
        </w:rPr>
        <w:t>a</w:t>
      </w:r>
      <w:r>
        <w:rPr>
          <w:spacing w:val="-3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3"/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a</w:t>
      </w:r>
      <w:r>
        <w:rPr>
          <w:sz w:val="24"/>
          <w:szCs w:val="24"/>
        </w:rPr>
        <w:t>=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</w:t>
      </w:r>
      <w:r>
        <w:rPr>
          <w:spacing w:val="2"/>
          <w:sz w:val="24"/>
          <w:szCs w:val="24"/>
        </w:rPr>
        <w:t>)</w:t>
      </w:r>
      <w:r>
        <w:rPr>
          <w:sz w:val="24"/>
          <w:szCs w:val="24"/>
        </w:rPr>
        <w:t>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b=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();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proofErr w:type="spellEnd"/>
      <w:r>
        <w:rPr>
          <w:sz w:val="24"/>
          <w:szCs w:val="24"/>
        </w:rPr>
        <w:t>,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put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t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im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.</w:t>
      </w:r>
    </w:p>
    <w:p w14:paraId="59C301E1" w14:textId="77777777" w:rsidR="00DE0EB3" w:rsidRDefault="00243B90">
      <w:pPr>
        <w:spacing w:before="5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292BFCD1" w14:textId="77777777" w:rsidR="00DE0EB3" w:rsidRDefault="003C52EF">
      <w:pPr>
        <w:spacing w:before="27"/>
        <w:ind w:left="1624"/>
      </w:pPr>
      <w:r>
        <w:pict w14:anchorId="7CC31DD7">
          <v:shape id="_x0000_i1060" type="#_x0000_t75" style="width:334.5pt;height:129pt">
            <v:imagedata r:id="rId62" o:title=""/>
          </v:shape>
        </w:pict>
      </w:r>
    </w:p>
    <w:p w14:paraId="178E9CDE" w14:textId="77777777" w:rsidR="00DE0EB3" w:rsidRDefault="00DE0EB3">
      <w:pPr>
        <w:spacing w:before="1" w:line="120" w:lineRule="exact"/>
        <w:rPr>
          <w:sz w:val="12"/>
          <w:szCs w:val="12"/>
        </w:rPr>
      </w:pPr>
    </w:p>
    <w:p w14:paraId="5524BA4D" w14:textId="77777777" w:rsidR="00DE0EB3" w:rsidRDefault="00DE0EB3">
      <w:pPr>
        <w:spacing w:line="200" w:lineRule="exact"/>
      </w:pPr>
    </w:p>
    <w:p w14:paraId="7D0C0B03" w14:textId="77777777" w:rsidR="00DE0EB3" w:rsidRDefault="00243B90">
      <w:pPr>
        <w:ind w:left="66" w:right="7582"/>
        <w:jc w:val="center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s</w:t>
      </w:r>
      <w:r>
        <w:rPr>
          <w:b/>
          <w:sz w:val="24"/>
          <w:szCs w:val="24"/>
        </w:rPr>
        <w:t xml:space="preserve">.  </w:t>
      </w:r>
      <w:r>
        <w:rPr>
          <w:b/>
          <w:spacing w:val="2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19</w:t>
      </w:r>
    </w:p>
    <w:p w14:paraId="520F79A2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6BA2C52" w14:textId="77777777" w:rsidR="00DE0EB3" w:rsidRDefault="00243B90">
      <w:pPr>
        <w:spacing w:before="24" w:line="259" w:lineRule="auto"/>
        <w:ind w:left="756" w:right="75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“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ai</w:t>
      </w:r>
      <w:r>
        <w:rPr>
          <w:spacing w:val="2"/>
          <w:sz w:val="24"/>
          <w:szCs w:val="24"/>
        </w:rPr>
        <w:t>r</w:t>
      </w:r>
      <w:proofErr w:type="spellEnd"/>
      <w:r>
        <w:rPr>
          <w:sz w:val="24"/>
          <w:szCs w:val="24"/>
        </w:rPr>
        <w:t>”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7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gramEnd"/>
      <w:r>
        <w:rPr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5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/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t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run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3"/>
          <w:sz w:val="24"/>
          <w:szCs w:val="24"/>
        </w:rPr>
        <w:t>/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jala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dia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proofErr w:type="spellEnd"/>
      <w:r>
        <w:rPr>
          <w:sz w:val="24"/>
          <w:szCs w:val="24"/>
        </w:rPr>
        <w:t>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1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ceta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d</w:t>
      </w:r>
      <w:r>
        <w:rPr>
          <w:spacing w:val="1"/>
          <w:sz w:val="24"/>
          <w:szCs w:val="24"/>
        </w:rPr>
        <w:t>at</w:t>
      </w:r>
      <w:r>
        <w:rPr>
          <w:spacing w:val="3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3"/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lal</w:t>
      </w:r>
      <w:r>
        <w:rPr>
          <w:sz w:val="24"/>
          <w:szCs w:val="24"/>
        </w:rPr>
        <w:t>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etela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ur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=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(</w:t>
      </w:r>
      <w:r>
        <w:rPr>
          <w:spacing w:val="2"/>
          <w:sz w:val="24"/>
          <w:szCs w:val="24"/>
        </w:rPr>
        <w:t>)</w:t>
      </w:r>
      <w:r>
        <w:rPr>
          <w:sz w:val="24"/>
          <w:szCs w:val="24"/>
        </w:rPr>
        <w:t>;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proofErr w:type="spellEnd"/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 xml:space="preserve">f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pacing w:val="10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di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proofErr w:type="spellStart"/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ud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k</w:t>
      </w:r>
      <w:r>
        <w:rPr>
          <w:spacing w:val="2"/>
          <w:sz w:val="24"/>
          <w:szCs w:val="24"/>
        </w:rPr>
        <w:t>u</w:t>
      </w:r>
      <w:proofErr w:type="spellEnd"/>
      <w:r>
        <w:rPr>
          <w:spacing w:val="1"/>
          <w:sz w:val="24"/>
          <w:szCs w:val="24"/>
        </w:rPr>
        <w:t>”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a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0 </w:t>
      </w:r>
      <w:proofErr w:type="spellStart"/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ec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ec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100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proofErr w:type="spellStart"/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ud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ai</w:t>
      </w:r>
      <w:r>
        <w:rPr>
          <w:spacing w:val="-2"/>
          <w:sz w:val="24"/>
          <w:szCs w:val="24"/>
        </w:rPr>
        <w:t>r</w:t>
      </w:r>
      <w:proofErr w:type="spellEnd"/>
      <w:r>
        <w:rPr>
          <w:spacing w:val="1"/>
          <w:sz w:val="24"/>
          <w:szCs w:val="24"/>
        </w:rPr>
        <w:t>”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 xml:space="preserve">f </w:t>
      </w:r>
      <w:proofErr w:type="spellStart"/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100 </w:t>
      </w:r>
      <w:proofErr w:type="spellStart"/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proofErr w:type="spellStart"/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ud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  <w:r>
        <w:rPr>
          <w:spacing w:val="-3"/>
          <w:sz w:val="24"/>
          <w:szCs w:val="24"/>
        </w:rPr>
        <w:t>/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as</w:t>
      </w:r>
      <w:r>
        <w:rPr>
          <w:spacing w:val="2"/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1F4311EB" w14:textId="77777777" w:rsidR="00DE0EB3" w:rsidRDefault="00243B90">
      <w:pPr>
        <w:spacing w:line="280" w:lineRule="exact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position w:val="-1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O</w:t>
      </w:r>
      <w:r>
        <w:rPr>
          <w:position w:val="-1"/>
          <w:sz w:val="24"/>
          <w:szCs w:val="24"/>
        </w:rPr>
        <w:t>u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put</w:t>
      </w:r>
    </w:p>
    <w:p w14:paraId="6B132CD3" w14:textId="77777777" w:rsidR="00DE0EB3" w:rsidRDefault="003C52EF">
      <w:pPr>
        <w:spacing w:before="26"/>
        <w:ind w:left="1424"/>
      </w:pPr>
      <w:r>
        <w:pict w14:anchorId="645CC74D">
          <v:shape id="_x0000_i1061" type="#_x0000_t75" style="width:354.75pt;height:214.5pt">
            <v:imagedata r:id="rId63" o:title=""/>
          </v:shape>
        </w:pict>
      </w:r>
      <w:bookmarkEnd w:id="0"/>
    </w:p>
    <w:sectPr w:rsidR="00DE0EB3">
      <w:headerReference w:type="default" r:id="rId64"/>
      <w:pgSz w:w="12240" w:h="15840"/>
      <w:pgMar w:top="1380" w:right="1320" w:bottom="280" w:left="16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9CE36" w14:textId="77777777" w:rsidR="00AC6208" w:rsidRDefault="00AC6208">
      <w:r>
        <w:separator/>
      </w:r>
    </w:p>
  </w:endnote>
  <w:endnote w:type="continuationSeparator" w:id="0">
    <w:p w14:paraId="2D47B6D2" w14:textId="77777777" w:rsidR="00AC6208" w:rsidRDefault="00AC6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4C604" w14:textId="77777777" w:rsidR="00AC6208" w:rsidRDefault="00AC6208">
      <w:r>
        <w:separator/>
      </w:r>
    </w:p>
  </w:footnote>
  <w:footnote w:type="continuationSeparator" w:id="0">
    <w:p w14:paraId="3B542681" w14:textId="77777777" w:rsidR="00AC6208" w:rsidRDefault="00AC62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11FCF" w14:textId="77777777" w:rsidR="00DE0EB3" w:rsidRDefault="00AC6208">
    <w:pPr>
      <w:spacing w:line="200" w:lineRule="exact"/>
    </w:pPr>
    <w:r>
      <w:pict w14:anchorId="19A30FE5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92.45pt;margin-top:73pt;width:49.35pt;height:14.2pt;z-index:-251659264;mso-position-horizontal-relative:page;mso-position-vertical-relative:page" filled="f" stroked="f">
          <v:textbox inset="0,0,0,0">
            <w:txbxContent>
              <w:p w14:paraId="29F82C47" w14:textId="77777777" w:rsidR="00DE0EB3" w:rsidRDefault="00243B90">
                <w:pPr>
                  <w:spacing w:line="260" w:lineRule="exact"/>
                  <w:ind w:left="20" w:right="-37"/>
                  <w:rPr>
                    <w:sz w:val="24"/>
                    <w:szCs w:val="24"/>
                  </w:rPr>
                </w:pPr>
                <w:r>
                  <w:rPr>
                    <w:rFonts w:ascii="Segoe MDL2 Assets" w:eastAsia="Segoe MDL2 Assets" w:hAnsi="Segoe MDL2 Assets" w:cs="Segoe MDL2 Assets"/>
                    <w:w w:val="46"/>
                    <w:sz w:val="24"/>
                    <w:szCs w:val="24"/>
                  </w:rPr>
                  <w:t xml:space="preserve">    </w:t>
                </w:r>
                <w:r>
                  <w:rPr>
                    <w:rFonts w:ascii="Segoe MDL2 Assets" w:eastAsia="Segoe MDL2 Assets" w:hAnsi="Segoe MDL2 Assets" w:cs="Segoe MDL2 Assets"/>
                    <w:spacing w:val="19"/>
                    <w:w w:val="46"/>
                    <w:sz w:val="24"/>
                    <w:szCs w:val="24"/>
                  </w:rPr>
                  <w:t xml:space="preserve"> </w:t>
                </w:r>
                <w:r>
                  <w:rPr>
                    <w:spacing w:val="-1"/>
                    <w:sz w:val="24"/>
                    <w:szCs w:val="24"/>
                  </w:rPr>
                  <w:t>O</w:t>
                </w:r>
                <w:r>
                  <w:rPr>
                    <w:sz w:val="24"/>
                    <w:szCs w:val="24"/>
                  </w:rPr>
                  <w:t>u</w:t>
                </w:r>
                <w:r>
                  <w:rPr>
                    <w:spacing w:val="1"/>
                    <w:sz w:val="24"/>
                    <w:szCs w:val="24"/>
                  </w:rPr>
                  <w:t>t</w:t>
                </w:r>
                <w:r>
                  <w:rPr>
                    <w:sz w:val="24"/>
                    <w:szCs w:val="24"/>
                  </w:rPr>
                  <w:t>put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D381C" w14:textId="77777777" w:rsidR="00DE0EB3" w:rsidRDefault="00DE0EB3">
    <w:pPr>
      <w:spacing w:line="0" w:lineRule="atLeast"/>
      <w:rPr>
        <w:sz w:val="0"/>
        <w:szCs w:val="0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9EFB9" w14:textId="77777777" w:rsidR="00DE0EB3" w:rsidRDefault="00DE0EB3">
    <w:pPr>
      <w:spacing w:line="0" w:lineRule="atLeast"/>
      <w:rPr>
        <w:sz w:val="0"/>
        <w:szCs w:val="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F617C" w14:textId="77777777" w:rsidR="00DE0EB3" w:rsidRDefault="00DE0EB3">
    <w:pPr>
      <w:spacing w:line="0" w:lineRule="atLeast"/>
      <w:rPr>
        <w:sz w:val="0"/>
        <w:szCs w:val="0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5AC8C" w14:textId="77777777" w:rsidR="00DE0EB3" w:rsidRDefault="00DE0EB3">
    <w:pPr>
      <w:spacing w:line="0" w:lineRule="atLeast"/>
      <w:rPr>
        <w:sz w:val="0"/>
        <w:szCs w:val="0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53A54" w14:textId="77777777" w:rsidR="00DE0EB3" w:rsidRDefault="00DE0EB3">
    <w:pPr>
      <w:spacing w:line="0" w:lineRule="atLeast"/>
      <w:rPr>
        <w:sz w:val="0"/>
        <w:szCs w:val="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45C09" w14:textId="77777777" w:rsidR="00DE0EB3" w:rsidRDefault="00DE0EB3">
    <w:pPr>
      <w:spacing w:line="0" w:lineRule="atLeast"/>
      <w:rPr>
        <w:sz w:val="0"/>
        <w:szCs w:val="0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DCB0A" w14:textId="77777777" w:rsidR="00DE0EB3" w:rsidRDefault="00DE0EB3">
    <w:pPr>
      <w:spacing w:line="0" w:lineRule="atLeast"/>
      <w:rPr>
        <w:sz w:val="0"/>
        <w:szCs w:val="0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092BD" w14:textId="77777777" w:rsidR="00DE0EB3" w:rsidRDefault="00DE0EB3">
    <w:pPr>
      <w:spacing w:line="0" w:lineRule="atLeast"/>
      <w:rPr>
        <w:sz w:val="0"/>
        <w:szCs w:val="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102D0" w14:textId="77777777" w:rsidR="00DE0EB3" w:rsidRDefault="00DE0EB3">
    <w:pPr>
      <w:spacing w:line="0" w:lineRule="atLeast"/>
      <w:rPr>
        <w:sz w:val="0"/>
        <w:szCs w:val="0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8302D" w14:textId="77777777" w:rsidR="00DE0EB3" w:rsidRDefault="00DE0EB3">
    <w:pPr>
      <w:spacing w:line="0" w:lineRule="atLeast"/>
      <w:rPr>
        <w:sz w:val="0"/>
        <w:szCs w:val="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CBBDC" w14:textId="77777777" w:rsidR="00DE0EB3" w:rsidRDefault="00DE0EB3">
    <w:pPr>
      <w:spacing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19BD8" w14:textId="77777777" w:rsidR="00DE0EB3" w:rsidRDefault="00DE0EB3">
    <w:pPr>
      <w:spacing w:line="0" w:lineRule="atLeast"/>
      <w:rPr>
        <w:sz w:val="0"/>
        <w:szCs w:val="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B5C3D" w14:textId="77777777" w:rsidR="00DE0EB3" w:rsidRDefault="00DE0EB3">
    <w:pPr>
      <w:spacing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39813" w14:textId="77777777" w:rsidR="00DE0EB3" w:rsidRDefault="00DE0EB3">
    <w:pPr>
      <w:spacing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2A6B5" w14:textId="77777777" w:rsidR="00DE0EB3" w:rsidRDefault="00AC6208">
    <w:pPr>
      <w:spacing w:line="200" w:lineRule="exact"/>
    </w:pPr>
    <w:r>
      <w:pict w14:anchorId="1FA577F8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92.45pt;margin-top:73pt;width:49.35pt;height:14.2pt;z-index:-251658240;mso-position-horizontal-relative:page;mso-position-vertical-relative:page" filled="f" stroked="f">
          <v:textbox inset="0,0,0,0">
            <w:txbxContent>
              <w:p w14:paraId="6D086AC0" w14:textId="77777777" w:rsidR="00DE0EB3" w:rsidRDefault="00243B90">
                <w:pPr>
                  <w:spacing w:line="260" w:lineRule="exact"/>
                  <w:ind w:left="20" w:right="-37"/>
                  <w:rPr>
                    <w:sz w:val="24"/>
                    <w:szCs w:val="24"/>
                  </w:rPr>
                </w:pPr>
                <w:r>
                  <w:rPr>
                    <w:rFonts w:ascii="Segoe MDL2 Assets" w:eastAsia="Segoe MDL2 Assets" w:hAnsi="Segoe MDL2 Assets" w:cs="Segoe MDL2 Assets"/>
                    <w:w w:val="46"/>
                    <w:sz w:val="24"/>
                    <w:szCs w:val="24"/>
                  </w:rPr>
                  <w:t xml:space="preserve">    </w:t>
                </w:r>
                <w:r>
                  <w:rPr>
                    <w:rFonts w:ascii="Segoe MDL2 Assets" w:eastAsia="Segoe MDL2 Assets" w:hAnsi="Segoe MDL2 Assets" w:cs="Segoe MDL2 Assets"/>
                    <w:spacing w:val="19"/>
                    <w:w w:val="46"/>
                    <w:sz w:val="24"/>
                    <w:szCs w:val="24"/>
                  </w:rPr>
                  <w:t xml:space="preserve"> </w:t>
                </w:r>
                <w:r>
                  <w:rPr>
                    <w:spacing w:val="-1"/>
                    <w:sz w:val="24"/>
                    <w:szCs w:val="24"/>
                  </w:rPr>
                  <w:t>O</w:t>
                </w:r>
                <w:r>
                  <w:rPr>
                    <w:sz w:val="24"/>
                    <w:szCs w:val="24"/>
                  </w:rPr>
                  <w:t>u</w:t>
                </w:r>
                <w:r>
                  <w:rPr>
                    <w:spacing w:val="1"/>
                    <w:sz w:val="24"/>
                    <w:szCs w:val="24"/>
                  </w:rPr>
                  <w:t>t</w:t>
                </w:r>
                <w:r>
                  <w:rPr>
                    <w:sz w:val="24"/>
                    <w:szCs w:val="24"/>
                  </w:rPr>
                  <w:t>put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9AC7D" w14:textId="77777777" w:rsidR="00DE0EB3" w:rsidRDefault="00DE0EB3">
    <w:pPr>
      <w:spacing w:line="0" w:lineRule="atLeast"/>
      <w:rPr>
        <w:sz w:val="0"/>
        <w:szCs w:val="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41645" w14:textId="77777777" w:rsidR="00DE0EB3" w:rsidRDefault="00DE0EB3">
    <w:pPr>
      <w:spacing w:line="0" w:lineRule="atLeast"/>
      <w:rPr>
        <w:sz w:val="0"/>
        <w:szCs w:val="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92AC9" w14:textId="77777777" w:rsidR="00DE0EB3" w:rsidRDefault="00DE0EB3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52ADA"/>
    <w:multiLevelType w:val="multilevel"/>
    <w:tmpl w:val="4154B30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0EB3"/>
    <w:rsid w:val="00243B90"/>
    <w:rsid w:val="003C52EF"/>
    <w:rsid w:val="00490D72"/>
    <w:rsid w:val="00AC6208"/>
    <w:rsid w:val="00DE0EB3"/>
    <w:rsid w:val="00F25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5578C0E3"/>
  <w15:docId w15:val="{EA33EA51-E25A-482D-96BF-F4C9689D1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4.xml"/><Relationship Id="rId21" Type="http://schemas.openxmlformats.org/officeDocument/2006/relationships/header" Target="header2.xml"/><Relationship Id="rId34" Type="http://schemas.openxmlformats.org/officeDocument/2006/relationships/header" Target="header7.xml"/><Relationship Id="rId42" Type="http://schemas.openxmlformats.org/officeDocument/2006/relationships/header" Target="header10.xml"/><Relationship Id="rId47" Type="http://schemas.openxmlformats.org/officeDocument/2006/relationships/header" Target="header12.xml"/><Relationship Id="rId50" Type="http://schemas.openxmlformats.org/officeDocument/2006/relationships/image" Target="media/image31.jpeg"/><Relationship Id="rId55" Type="http://schemas.openxmlformats.org/officeDocument/2006/relationships/image" Target="media/image34.jpeg"/><Relationship Id="rId63" Type="http://schemas.openxmlformats.org/officeDocument/2006/relationships/image" Target="media/image39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9" Type="http://schemas.openxmlformats.org/officeDocument/2006/relationships/header" Target="header5.xml"/><Relationship Id="rId11" Type="http://schemas.openxmlformats.org/officeDocument/2006/relationships/image" Target="media/image5.jpeg"/><Relationship Id="rId24" Type="http://schemas.openxmlformats.org/officeDocument/2006/relationships/header" Target="header3.xml"/><Relationship Id="rId32" Type="http://schemas.openxmlformats.org/officeDocument/2006/relationships/image" Target="media/image20.jpeg"/><Relationship Id="rId37" Type="http://schemas.openxmlformats.org/officeDocument/2006/relationships/image" Target="media/image23.jpeg"/><Relationship Id="rId40" Type="http://schemas.openxmlformats.org/officeDocument/2006/relationships/image" Target="media/image25.jpeg"/><Relationship Id="rId45" Type="http://schemas.openxmlformats.org/officeDocument/2006/relationships/image" Target="media/image28.jpeg"/><Relationship Id="rId53" Type="http://schemas.openxmlformats.org/officeDocument/2006/relationships/image" Target="media/image33.jpeg"/><Relationship Id="rId58" Type="http://schemas.openxmlformats.org/officeDocument/2006/relationships/image" Target="media/image36.jpe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eader" Target="header18.xml"/><Relationship Id="rId19" Type="http://schemas.openxmlformats.org/officeDocument/2006/relationships/image" Target="media/image12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30" Type="http://schemas.openxmlformats.org/officeDocument/2006/relationships/image" Target="media/image19.jpeg"/><Relationship Id="rId35" Type="http://schemas.openxmlformats.org/officeDocument/2006/relationships/image" Target="media/image22.jpeg"/><Relationship Id="rId43" Type="http://schemas.openxmlformats.org/officeDocument/2006/relationships/image" Target="media/image27.jpeg"/><Relationship Id="rId48" Type="http://schemas.openxmlformats.org/officeDocument/2006/relationships/image" Target="media/image30.jpeg"/><Relationship Id="rId56" Type="http://schemas.openxmlformats.org/officeDocument/2006/relationships/header" Target="header16.xml"/><Relationship Id="rId64" Type="http://schemas.openxmlformats.org/officeDocument/2006/relationships/header" Target="header19.xml"/><Relationship Id="rId8" Type="http://schemas.openxmlformats.org/officeDocument/2006/relationships/image" Target="media/image2.jpeg"/><Relationship Id="rId51" Type="http://schemas.openxmlformats.org/officeDocument/2006/relationships/header" Target="header14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1.jpeg"/><Relationship Id="rId38" Type="http://schemas.openxmlformats.org/officeDocument/2006/relationships/image" Target="media/image24.jpeg"/><Relationship Id="rId46" Type="http://schemas.openxmlformats.org/officeDocument/2006/relationships/image" Target="media/image29.jpeg"/><Relationship Id="rId59" Type="http://schemas.openxmlformats.org/officeDocument/2006/relationships/header" Target="header17.xml"/><Relationship Id="rId20" Type="http://schemas.openxmlformats.org/officeDocument/2006/relationships/image" Target="media/image13.jpeg"/><Relationship Id="rId41" Type="http://schemas.openxmlformats.org/officeDocument/2006/relationships/image" Target="media/image26.jpeg"/><Relationship Id="rId54" Type="http://schemas.openxmlformats.org/officeDocument/2006/relationships/header" Target="header15.xml"/><Relationship Id="rId62" Type="http://schemas.openxmlformats.org/officeDocument/2006/relationships/image" Target="media/image3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18.jpeg"/><Relationship Id="rId36" Type="http://schemas.openxmlformats.org/officeDocument/2006/relationships/header" Target="header8.xml"/><Relationship Id="rId49" Type="http://schemas.openxmlformats.org/officeDocument/2006/relationships/header" Target="header13.xml"/><Relationship Id="rId57" Type="http://schemas.openxmlformats.org/officeDocument/2006/relationships/image" Target="media/image35.jpeg"/><Relationship Id="rId10" Type="http://schemas.openxmlformats.org/officeDocument/2006/relationships/image" Target="media/image4.jpeg"/><Relationship Id="rId31" Type="http://schemas.openxmlformats.org/officeDocument/2006/relationships/header" Target="header6.xml"/><Relationship Id="rId44" Type="http://schemas.openxmlformats.org/officeDocument/2006/relationships/header" Target="header11.xml"/><Relationship Id="rId52" Type="http://schemas.openxmlformats.org/officeDocument/2006/relationships/image" Target="media/image32.jpeg"/><Relationship Id="rId60" Type="http://schemas.openxmlformats.org/officeDocument/2006/relationships/image" Target="media/image37.jpe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9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27</Pages>
  <Words>6429</Words>
  <Characters>36648</Characters>
  <Application>Microsoft Office Word</Application>
  <DocSecurity>0</DocSecurity>
  <Lines>305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Yuannisa Anwar</dc:creator>
  <cp:lastModifiedBy>Yuannisa Anwar</cp:lastModifiedBy>
  <cp:revision>2</cp:revision>
  <dcterms:created xsi:type="dcterms:W3CDTF">2022-03-22T22:48:00Z</dcterms:created>
  <dcterms:modified xsi:type="dcterms:W3CDTF">2022-03-22T22:48:00Z</dcterms:modified>
</cp:coreProperties>
</file>